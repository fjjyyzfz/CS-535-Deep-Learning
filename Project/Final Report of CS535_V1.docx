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C9ED4" w14:textId="77777777" w:rsidR="00A523EC" w:rsidRPr="00544C74" w:rsidRDefault="00130685">
      <w:pPr>
        <w:rPr>
          <w:rFonts w:ascii="Times" w:hAnsi="Times"/>
          <w:lang w:val="en-GB"/>
        </w:rPr>
      </w:pPr>
      <w:r w:rsidRPr="00544C74">
        <w:rPr>
          <w:rFonts w:ascii="Times" w:hAnsi="Times"/>
          <w:noProof/>
        </w:rPr>
        <mc:AlternateContent>
          <mc:Choice Requires="wps">
            <w:drawing>
              <wp:anchor distT="0" distB="0" distL="114935" distR="114935" simplePos="0" relativeHeight="251657728" behindDoc="0" locked="0" layoutInCell="1" allowOverlap="1" wp14:anchorId="77FEB385" wp14:editId="0139F4A0">
                <wp:simplePos x="0" y="0"/>
                <wp:positionH relativeFrom="margin">
                  <wp:align>center</wp:align>
                </wp:positionH>
                <wp:positionV relativeFrom="page">
                  <wp:posOffset>914400</wp:posOffset>
                </wp:positionV>
                <wp:extent cx="6281420" cy="1828800"/>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828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758C1D" w14:textId="77777777" w:rsidR="00A523EC" w:rsidRPr="00544C74" w:rsidRDefault="00A523EC">
                            <w:pPr>
                              <w:pStyle w:val="Heading"/>
                              <w:rPr>
                                <w:rFonts w:ascii="Times" w:hAnsi="Times"/>
                                <w:lang w:val="en-GB"/>
                              </w:rPr>
                            </w:pPr>
                          </w:p>
                          <w:p w14:paraId="368CEB75" w14:textId="77777777" w:rsidR="00A523EC" w:rsidRPr="00544C74" w:rsidRDefault="00496DAB">
                            <w:pPr>
                              <w:pStyle w:val="Heading"/>
                              <w:rPr>
                                <w:rFonts w:ascii="Times" w:hAnsi="Times"/>
                                <w:b/>
                                <w:sz w:val="28"/>
                                <w:szCs w:val="28"/>
                              </w:rPr>
                            </w:pPr>
                            <w:r w:rsidRPr="00544C74">
                              <w:rPr>
                                <w:rFonts w:ascii="Times" w:hAnsi="Times"/>
                                <w:b/>
                                <w:sz w:val="28"/>
                                <w:szCs w:val="28"/>
                                <w:lang w:val="en-GB"/>
                              </w:rPr>
                              <w:t>Human Activity Recognition with Smartphones</w:t>
                            </w:r>
                          </w:p>
                          <w:p w14:paraId="5731C6D0" w14:textId="77777777" w:rsidR="00A523EC" w:rsidRDefault="00A523EC">
                            <w:pPr>
                              <w:rPr>
                                <w:rFonts w:ascii="Times" w:hAnsi="Times"/>
                              </w:rPr>
                            </w:pPr>
                          </w:p>
                          <w:p w14:paraId="2BA4F534" w14:textId="77777777" w:rsidR="0033762A" w:rsidRPr="00544C74" w:rsidRDefault="0033762A">
                            <w:pPr>
                              <w:rPr>
                                <w:rFonts w:ascii="Times" w:hAnsi="Times"/>
                              </w:rPr>
                            </w:pPr>
                          </w:p>
                          <w:tbl>
                            <w:tblPr>
                              <w:tblW w:w="0" w:type="auto"/>
                              <w:tblLayout w:type="fixed"/>
                              <w:tblLook w:val="0000" w:firstRow="0" w:lastRow="0" w:firstColumn="0" w:lastColumn="0" w:noHBand="0" w:noVBand="0"/>
                            </w:tblPr>
                            <w:tblGrid>
                              <w:gridCol w:w="4810"/>
                              <w:gridCol w:w="4810"/>
                            </w:tblGrid>
                            <w:tr w:rsidR="00A523EC" w:rsidRPr="00544C74" w14:paraId="51ECBBA6" w14:textId="77777777">
                              <w:tc>
                                <w:tcPr>
                                  <w:tcW w:w="4810" w:type="dxa"/>
                                  <w:shd w:val="clear" w:color="auto" w:fill="auto"/>
                                </w:tcPr>
                                <w:p w14:paraId="725F84FC" w14:textId="77777777" w:rsidR="00A523EC" w:rsidRPr="00544C74" w:rsidRDefault="000967CD">
                                  <w:pPr>
                                    <w:jc w:val="center"/>
                                    <w:rPr>
                                      <w:rFonts w:ascii="Times" w:hAnsi="Times"/>
                                      <w:lang w:val="en-GB" w:eastAsia="en-GB"/>
                                    </w:rPr>
                                  </w:pPr>
                                  <w:r w:rsidRPr="00544C74">
                                    <w:rPr>
                                      <w:rFonts w:ascii="Times" w:hAnsi="Times"/>
                                      <w:lang w:val="en-GB" w:eastAsia="en-GB"/>
                                    </w:rPr>
                                    <w:t>Zhou Fang</w:t>
                                  </w:r>
                                </w:p>
                                <w:p w14:paraId="557DA11F" w14:textId="77777777" w:rsidR="00A523EC" w:rsidRPr="00544C74" w:rsidRDefault="000967CD">
                                  <w:pPr>
                                    <w:jc w:val="center"/>
                                    <w:rPr>
                                      <w:rFonts w:ascii="Times" w:hAnsi="Times"/>
                                      <w:lang w:val="en-GB" w:eastAsia="en-GB"/>
                                    </w:rPr>
                                  </w:pPr>
                                  <w:r w:rsidRPr="00544C74">
                                    <w:rPr>
                                      <w:rFonts w:ascii="Times" w:hAnsi="Times"/>
                                      <w:lang w:val="en-GB" w:eastAsia="en-GB"/>
                                    </w:rPr>
                                    <w:t>Oregon State University</w:t>
                                  </w:r>
                                </w:p>
                                <w:p w14:paraId="4F9AF98D" w14:textId="77777777" w:rsidR="00A523EC" w:rsidRPr="00544C74" w:rsidRDefault="000967CD">
                                  <w:pPr>
                                    <w:jc w:val="center"/>
                                    <w:rPr>
                                      <w:rFonts w:ascii="Times" w:hAnsi="Times" w:cs="Courier"/>
                                      <w:sz w:val="18"/>
                                      <w:szCs w:val="18"/>
                                      <w:lang w:val="en-GB" w:eastAsia="en-GB"/>
                                    </w:rPr>
                                  </w:pPr>
                                  <w:r w:rsidRPr="00544C74">
                                    <w:rPr>
                                      <w:rFonts w:ascii="Times" w:hAnsi="Times"/>
                                      <w:lang w:val="en-GB" w:eastAsia="en-GB"/>
                                    </w:rPr>
                                    <w:t>Corvallis, Oregon, U.S.A</w:t>
                                  </w:r>
                                </w:p>
                                <w:p w14:paraId="07648785" w14:textId="77777777" w:rsidR="00A523EC" w:rsidRPr="00446B82" w:rsidRDefault="000967CD">
                                  <w:pPr>
                                    <w:jc w:val="center"/>
                                    <w:rPr>
                                      <w:rFonts w:ascii="Courier New" w:hAnsi="Courier New" w:cs="Courier New"/>
                                      <w:sz w:val="18"/>
                                      <w:szCs w:val="18"/>
                                    </w:rPr>
                                  </w:pPr>
                                  <w:bookmarkStart w:id="0" w:name="OLE_LINK1"/>
                                  <w:bookmarkStart w:id="1" w:name="OLE_LINK2"/>
                                  <w:r w:rsidRPr="00446B82">
                                    <w:rPr>
                                      <w:rFonts w:ascii="Courier New" w:hAnsi="Courier New" w:cs="Courier New"/>
                                      <w:sz w:val="18"/>
                                      <w:szCs w:val="18"/>
                                    </w:rPr>
                                    <w:t>fangzho@oregonstate.edu</w:t>
                                  </w:r>
                                  <w:bookmarkEnd w:id="0"/>
                                  <w:bookmarkEnd w:id="1"/>
                                </w:p>
                                <w:p w14:paraId="36AF9F02" w14:textId="77777777" w:rsidR="00A523EC" w:rsidRDefault="00A523EC">
                                  <w:pPr>
                                    <w:jc w:val="center"/>
                                    <w:rPr>
                                      <w:rFonts w:ascii="Times" w:hAnsi="Times"/>
                                    </w:rPr>
                                  </w:pPr>
                                </w:p>
                                <w:p w14:paraId="0A73D138" w14:textId="77777777" w:rsidR="0033762A" w:rsidRPr="00544C74" w:rsidRDefault="0033762A">
                                  <w:pPr>
                                    <w:jc w:val="center"/>
                                    <w:rPr>
                                      <w:rFonts w:ascii="Times" w:hAnsi="Times"/>
                                    </w:rPr>
                                  </w:pPr>
                                </w:p>
                              </w:tc>
                              <w:tc>
                                <w:tcPr>
                                  <w:tcW w:w="4810" w:type="dxa"/>
                                  <w:shd w:val="clear" w:color="auto" w:fill="auto"/>
                                </w:tcPr>
                                <w:p w14:paraId="182DFB62" w14:textId="77777777" w:rsidR="00A523EC" w:rsidRPr="00544C74" w:rsidRDefault="00A74490">
                                  <w:pPr>
                                    <w:jc w:val="center"/>
                                    <w:rPr>
                                      <w:rFonts w:ascii="Times" w:hAnsi="Times"/>
                                      <w:color w:val="000000"/>
                                      <w:lang w:val="en-GB" w:eastAsia="en-GB"/>
                                    </w:rPr>
                                  </w:pPr>
                                  <w:proofErr w:type="spellStart"/>
                                  <w:r w:rsidRPr="00544C74">
                                    <w:rPr>
                                      <w:rFonts w:ascii="Times" w:hAnsi="Times"/>
                                      <w:color w:val="000000"/>
                                      <w:lang w:val="en-GB" w:eastAsia="en-GB"/>
                                    </w:rPr>
                                    <w:t>Jiale</w:t>
                                  </w:r>
                                  <w:proofErr w:type="spellEnd"/>
                                  <w:r w:rsidRPr="00544C74">
                                    <w:rPr>
                                      <w:rFonts w:ascii="Times" w:hAnsi="Times"/>
                                      <w:color w:val="000000"/>
                                      <w:lang w:val="en-GB" w:eastAsia="en-GB"/>
                                    </w:rPr>
                                    <w:t xml:space="preserve"> Liu</w:t>
                                  </w:r>
                                </w:p>
                                <w:p w14:paraId="37118E42" w14:textId="77777777" w:rsidR="00A523EC" w:rsidRPr="00544C74" w:rsidRDefault="00A74490">
                                  <w:pPr>
                                    <w:jc w:val="center"/>
                                    <w:rPr>
                                      <w:rFonts w:ascii="Times" w:hAnsi="Times"/>
                                      <w:color w:val="000000"/>
                                      <w:lang w:val="en-GB" w:eastAsia="en-GB"/>
                                    </w:rPr>
                                  </w:pPr>
                                  <w:r w:rsidRPr="00544C74">
                                    <w:rPr>
                                      <w:rFonts w:ascii="Times" w:hAnsi="Times"/>
                                      <w:color w:val="000000"/>
                                      <w:lang w:val="en-GB" w:eastAsia="en-GB"/>
                                    </w:rPr>
                                    <w:t>Oregon State University</w:t>
                                  </w:r>
                                </w:p>
                                <w:p w14:paraId="378B4189" w14:textId="77777777" w:rsidR="00A523EC" w:rsidRPr="00544C74" w:rsidRDefault="00A74490">
                                  <w:pPr>
                                    <w:jc w:val="center"/>
                                    <w:rPr>
                                      <w:rFonts w:ascii="Times" w:hAnsi="Times" w:cs="Courier"/>
                                      <w:color w:val="FF00FF"/>
                                      <w:sz w:val="18"/>
                                      <w:szCs w:val="18"/>
                                      <w:lang w:val="en-GB" w:eastAsia="en-GB"/>
                                    </w:rPr>
                                  </w:pPr>
                                  <w:r w:rsidRPr="00544C74">
                                    <w:rPr>
                                      <w:rFonts w:ascii="Times" w:hAnsi="Times"/>
                                      <w:color w:val="000000"/>
                                      <w:lang w:val="en-GB" w:eastAsia="en-GB"/>
                                    </w:rPr>
                                    <w:t>Corvallis, Oregon, U.S.A</w:t>
                                  </w:r>
                                </w:p>
                                <w:p w14:paraId="745DEA26" w14:textId="77777777" w:rsidR="00A523EC" w:rsidRPr="00446B82" w:rsidRDefault="00A74490" w:rsidP="00A74490">
                                  <w:pPr>
                                    <w:jc w:val="center"/>
                                    <w:rPr>
                                      <w:rFonts w:ascii="Courier New" w:hAnsi="Courier New" w:cs="Courier New"/>
                                      <w:sz w:val="18"/>
                                      <w:szCs w:val="18"/>
                                    </w:rPr>
                                  </w:pPr>
                                  <w:r w:rsidRPr="00446B82">
                                    <w:rPr>
                                      <w:rFonts w:ascii="Courier New" w:hAnsi="Courier New" w:cs="Courier New"/>
                                      <w:sz w:val="18"/>
                                      <w:szCs w:val="18"/>
                                    </w:rPr>
                                    <w:t>liujial@oregonstate.edu</w:t>
                                  </w:r>
                                </w:p>
                              </w:tc>
                            </w:tr>
                          </w:tbl>
                          <w:p w14:paraId="01E7B549" w14:textId="77777777" w:rsidR="00A523EC" w:rsidRPr="00544C74" w:rsidRDefault="00A523EC">
                            <w:pPr>
                              <w:rPr>
                                <w:rFonts w:ascii="Times" w:hAnsi="Time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FEB385" id="_x0000_t202" coordsize="21600,21600" o:spt="202" path="m0,0l0,21600,21600,21600,21600,0xe">
                <v:stroke joinstyle="miter"/>
                <v:path gradientshapeok="t" o:connecttype="rect"/>
              </v:shapetype>
              <v:shape id="Text Box 2" o:spid="_x0000_s1026" type="#_x0000_t202" style="position:absolute;margin-left:0;margin-top:1in;width:494.6pt;height:2in;z-index:251657728;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" stroked="f">
                <v:fill opacity="0"/>
                <v:path arrowok="t"/>
                <v:textbox inset="0,0,0,0">
                  <w:txbxContent>
                    <w:p w14:paraId="16758C1D" w14:textId="77777777" w:rsidR="00A523EC" w:rsidRPr="00544C74" w:rsidRDefault="00A523EC">
                      <w:pPr>
                        <w:pStyle w:val="Heading"/>
                        <w:rPr>
                          <w:rFonts w:ascii="Times" w:hAnsi="Times"/>
                          <w:lang w:val="en-GB"/>
                        </w:rPr>
                      </w:pPr>
                    </w:p>
                    <w:p w14:paraId="368CEB75" w14:textId="77777777" w:rsidR="00A523EC" w:rsidRPr="00544C74" w:rsidRDefault="00496DAB">
                      <w:pPr>
                        <w:pStyle w:val="Heading"/>
                        <w:rPr>
                          <w:rFonts w:ascii="Times" w:hAnsi="Times"/>
                          <w:b/>
                          <w:sz w:val="28"/>
                          <w:szCs w:val="28"/>
                        </w:rPr>
                      </w:pPr>
                      <w:r w:rsidRPr="00544C74">
                        <w:rPr>
                          <w:rFonts w:ascii="Times" w:hAnsi="Times"/>
                          <w:b/>
                          <w:sz w:val="28"/>
                          <w:szCs w:val="28"/>
                          <w:lang w:val="en-GB"/>
                        </w:rPr>
                        <w:t>Human Activity Recognition with Smartphones</w:t>
                      </w:r>
                    </w:p>
                    <w:p w14:paraId="5731C6D0" w14:textId="77777777" w:rsidR="00A523EC" w:rsidRDefault="00A523EC">
                      <w:pPr>
                        <w:rPr>
                          <w:rFonts w:ascii="Times" w:hAnsi="Times"/>
                        </w:rPr>
                      </w:pPr>
                    </w:p>
                    <w:p w14:paraId="2BA4F534" w14:textId="77777777" w:rsidR="0033762A" w:rsidRPr="00544C74" w:rsidRDefault="0033762A">
                      <w:pPr>
                        <w:rPr>
                          <w:rFonts w:ascii="Times" w:hAnsi="Times"/>
                        </w:rPr>
                      </w:pPr>
                    </w:p>
                    <w:tbl>
                      <w:tblPr>
                        <w:tblW w:w="0" w:type="auto"/>
                        <w:tblLayout w:type="fixed"/>
                        <w:tblLook w:val="0000" w:firstRow="0" w:lastRow="0" w:firstColumn="0" w:lastColumn="0" w:noHBand="0" w:noVBand="0"/>
                      </w:tblPr>
                      <w:tblGrid>
                        <w:gridCol w:w="4810"/>
                        <w:gridCol w:w="4810"/>
                      </w:tblGrid>
                      <w:tr w:rsidR="00A523EC" w:rsidRPr="00544C74" w14:paraId="51ECBBA6" w14:textId="77777777">
                        <w:tc>
                          <w:tcPr>
                            <w:tcW w:w="4810" w:type="dxa"/>
                            <w:shd w:val="clear" w:color="auto" w:fill="auto"/>
                          </w:tcPr>
                          <w:p w14:paraId="725F84FC" w14:textId="77777777" w:rsidR="00A523EC" w:rsidRPr="00544C74" w:rsidRDefault="000967CD">
                            <w:pPr>
                              <w:jc w:val="center"/>
                              <w:rPr>
                                <w:rFonts w:ascii="Times" w:hAnsi="Times"/>
                                <w:lang w:val="en-GB" w:eastAsia="en-GB"/>
                              </w:rPr>
                            </w:pPr>
                            <w:r w:rsidRPr="00544C74">
                              <w:rPr>
                                <w:rFonts w:ascii="Times" w:hAnsi="Times"/>
                                <w:lang w:val="en-GB" w:eastAsia="en-GB"/>
                              </w:rPr>
                              <w:t>Zhou Fang</w:t>
                            </w:r>
                          </w:p>
                          <w:p w14:paraId="557DA11F" w14:textId="77777777" w:rsidR="00A523EC" w:rsidRPr="00544C74" w:rsidRDefault="000967CD">
                            <w:pPr>
                              <w:jc w:val="center"/>
                              <w:rPr>
                                <w:rFonts w:ascii="Times" w:hAnsi="Times"/>
                                <w:lang w:val="en-GB" w:eastAsia="en-GB"/>
                              </w:rPr>
                            </w:pPr>
                            <w:r w:rsidRPr="00544C74">
                              <w:rPr>
                                <w:rFonts w:ascii="Times" w:hAnsi="Times"/>
                                <w:lang w:val="en-GB" w:eastAsia="en-GB"/>
                              </w:rPr>
                              <w:t>Oregon State University</w:t>
                            </w:r>
                          </w:p>
                          <w:p w14:paraId="4F9AF98D" w14:textId="77777777" w:rsidR="00A523EC" w:rsidRPr="00544C74" w:rsidRDefault="000967CD">
                            <w:pPr>
                              <w:jc w:val="center"/>
                              <w:rPr>
                                <w:rFonts w:ascii="Times" w:hAnsi="Times" w:cs="Courier"/>
                                <w:sz w:val="18"/>
                                <w:szCs w:val="18"/>
                                <w:lang w:val="en-GB" w:eastAsia="en-GB"/>
                              </w:rPr>
                            </w:pPr>
                            <w:r w:rsidRPr="00544C74">
                              <w:rPr>
                                <w:rFonts w:ascii="Times" w:hAnsi="Times"/>
                                <w:lang w:val="en-GB" w:eastAsia="en-GB"/>
                              </w:rPr>
                              <w:t>Corvallis, Oregon, U.S.A</w:t>
                            </w:r>
                          </w:p>
                          <w:p w14:paraId="07648785" w14:textId="77777777" w:rsidR="00A523EC" w:rsidRPr="00446B82" w:rsidRDefault="000967CD">
                            <w:pPr>
                              <w:jc w:val="center"/>
                              <w:rPr>
                                <w:rFonts w:ascii="Courier New" w:hAnsi="Courier New" w:cs="Courier New"/>
                                <w:sz w:val="18"/>
                                <w:szCs w:val="18"/>
                              </w:rPr>
                            </w:pPr>
                            <w:bookmarkStart w:id="2" w:name="OLE_LINK1"/>
                            <w:bookmarkStart w:id="3" w:name="OLE_LINK2"/>
                            <w:r w:rsidRPr="00446B82">
                              <w:rPr>
                                <w:rFonts w:ascii="Courier New" w:hAnsi="Courier New" w:cs="Courier New"/>
                                <w:sz w:val="18"/>
                                <w:szCs w:val="18"/>
                              </w:rPr>
                              <w:t>fangzho@oregonstate.edu</w:t>
                            </w:r>
                            <w:bookmarkEnd w:id="2"/>
                            <w:bookmarkEnd w:id="3"/>
                          </w:p>
                          <w:p w14:paraId="36AF9F02" w14:textId="77777777" w:rsidR="00A523EC" w:rsidRDefault="00A523EC">
                            <w:pPr>
                              <w:jc w:val="center"/>
                              <w:rPr>
                                <w:rFonts w:ascii="Times" w:hAnsi="Times"/>
                              </w:rPr>
                            </w:pPr>
                          </w:p>
                          <w:p w14:paraId="0A73D138" w14:textId="77777777" w:rsidR="0033762A" w:rsidRPr="00544C74" w:rsidRDefault="0033762A">
                            <w:pPr>
                              <w:jc w:val="center"/>
                              <w:rPr>
                                <w:rFonts w:ascii="Times" w:hAnsi="Times"/>
                              </w:rPr>
                            </w:pPr>
                          </w:p>
                        </w:tc>
                        <w:tc>
                          <w:tcPr>
                            <w:tcW w:w="4810" w:type="dxa"/>
                            <w:shd w:val="clear" w:color="auto" w:fill="auto"/>
                          </w:tcPr>
                          <w:p w14:paraId="182DFB62" w14:textId="77777777" w:rsidR="00A523EC" w:rsidRPr="00544C74" w:rsidRDefault="00A74490">
                            <w:pPr>
                              <w:jc w:val="center"/>
                              <w:rPr>
                                <w:rFonts w:ascii="Times" w:hAnsi="Times"/>
                                <w:color w:val="000000"/>
                                <w:lang w:val="en-GB" w:eastAsia="en-GB"/>
                              </w:rPr>
                            </w:pPr>
                            <w:proofErr w:type="spellStart"/>
                            <w:r w:rsidRPr="00544C74">
                              <w:rPr>
                                <w:rFonts w:ascii="Times" w:hAnsi="Times"/>
                                <w:color w:val="000000"/>
                                <w:lang w:val="en-GB" w:eastAsia="en-GB"/>
                              </w:rPr>
                              <w:t>Jiale</w:t>
                            </w:r>
                            <w:proofErr w:type="spellEnd"/>
                            <w:r w:rsidRPr="00544C74">
                              <w:rPr>
                                <w:rFonts w:ascii="Times" w:hAnsi="Times"/>
                                <w:color w:val="000000"/>
                                <w:lang w:val="en-GB" w:eastAsia="en-GB"/>
                              </w:rPr>
                              <w:t xml:space="preserve"> Liu</w:t>
                            </w:r>
                          </w:p>
                          <w:p w14:paraId="37118E42" w14:textId="77777777" w:rsidR="00A523EC" w:rsidRPr="00544C74" w:rsidRDefault="00A74490">
                            <w:pPr>
                              <w:jc w:val="center"/>
                              <w:rPr>
                                <w:rFonts w:ascii="Times" w:hAnsi="Times"/>
                                <w:color w:val="000000"/>
                                <w:lang w:val="en-GB" w:eastAsia="en-GB"/>
                              </w:rPr>
                            </w:pPr>
                            <w:r w:rsidRPr="00544C74">
                              <w:rPr>
                                <w:rFonts w:ascii="Times" w:hAnsi="Times"/>
                                <w:color w:val="000000"/>
                                <w:lang w:val="en-GB" w:eastAsia="en-GB"/>
                              </w:rPr>
                              <w:t>Oregon State University</w:t>
                            </w:r>
                          </w:p>
                          <w:p w14:paraId="378B4189" w14:textId="77777777" w:rsidR="00A523EC" w:rsidRPr="00544C74" w:rsidRDefault="00A74490">
                            <w:pPr>
                              <w:jc w:val="center"/>
                              <w:rPr>
                                <w:rFonts w:ascii="Times" w:hAnsi="Times" w:cs="Courier"/>
                                <w:color w:val="FF00FF"/>
                                <w:sz w:val="18"/>
                                <w:szCs w:val="18"/>
                                <w:lang w:val="en-GB" w:eastAsia="en-GB"/>
                              </w:rPr>
                            </w:pPr>
                            <w:r w:rsidRPr="00544C74">
                              <w:rPr>
                                <w:rFonts w:ascii="Times" w:hAnsi="Times"/>
                                <w:color w:val="000000"/>
                                <w:lang w:val="en-GB" w:eastAsia="en-GB"/>
                              </w:rPr>
                              <w:t>Corvallis, Oregon, U.S.A</w:t>
                            </w:r>
                          </w:p>
                          <w:p w14:paraId="745DEA26" w14:textId="77777777" w:rsidR="00A523EC" w:rsidRPr="00446B82" w:rsidRDefault="00A74490" w:rsidP="00A74490">
                            <w:pPr>
                              <w:jc w:val="center"/>
                              <w:rPr>
                                <w:rFonts w:ascii="Courier New" w:hAnsi="Courier New" w:cs="Courier New"/>
                                <w:sz w:val="18"/>
                                <w:szCs w:val="18"/>
                              </w:rPr>
                            </w:pPr>
                            <w:r w:rsidRPr="00446B82">
                              <w:rPr>
                                <w:rFonts w:ascii="Courier New" w:hAnsi="Courier New" w:cs="Courier New"/>
                                <w:sz w:val="18"/>
                                <w:szCs w:val="18"/>
                              </w:rPr>
                              <w:t>liujial@oregonstate.edu</w:t>
                            </w:r>
                          </w:p>
                        </w:tc>
                      </w:tr>
                    </w:tbl>
                    <w:p w14:paraId="01E7B549" w14:textId="77777777" w:rsidR="00A523EC" w:rsidRPr="00544C74" w:rsidRDefault="00A523EC">
                      <w:pPr>
                        <w:rPr>
                          <w:rFonts w:ascii="Times" w:hAnsi="Times"/>
                        </w:rPr>
                      </w:pPr>
                    </w:p>
                  </w:txbxContent>
                </v:textbox>
                <w10:wrap type="topAndBottom" anchorx="margin" anchory="page"/>
              </v:shape>
            </w:pict>
          </mc:Fallback>
        </mc:AlternateContent>
      </w:r>
    </w:p>
    <w:p w14:paraId="4665DB7F" w14:textId="77777777" w:rsidR="00A523EC" w:rsidRPr="00544C74" w:rsidRDefault="00A523EC">
      <w:pPr>
        <w:jc w:val="center"/>
        <w:rPr>
          <w:rFonts w:ascii="Times" w:hAnsi="Times"/>
        </w:rPr>
      </w:pPr>
      <w:r w:rsidRPr="00544C74">
        <w:rPr>
          <w:rFonts w:ascii="Times" w:hAnsi="Times"/>
          <w:b/>
        </w:rPr>
        <w:t>Abstract</w:t>
      </w:r>
    </w:p>
    <w:p w14:paraId="4CA25E9E" w14:textId="77777777" w:rsidR="00A523EC" w:rsidRPr="00544C74" w:rsidRDefault="00A523EC">
      <w:pPr>
        <w:pStyle w:val="Abstract"/>
        <w:ind w:firstLine="0"/>
        <w:rPr>
          <w:rFonts w:ascii="Times" w:hAnsi="Times"/>
        </w:rPr>
      </w:pPr>
    </w:p>
    <w:p w14:paraId="0C14B82E" w14:textId="77777777" w:rsidR="00A523EC" w:rsidRPr="00544C74" w:rsidRDefault="00A74490" w:rsidP="0033762A">
      <w:pPr>
        <w:ind w:firstLine="245"/>
        <w:jc w:val="both"/>
        <w:rPr>
          <w:rFonts w:ascii="Times" w:hAnsi="Times"/>
          <w:i/>
          <w:sz w:val="20"/>
          <w:szCs w:val="20"/>
        </w:rPr>
      </w:pPr>
      <w:r w:rsidRPr="00544C74">
        <w:rPr>
          <w:rFonts w:ascii="Times" w:hAnsi="Times"/>
          <w:i/>
          <w:sz w:val="20"/>
          <w:szCs w:val="20"/>
        </w:rPr>
        <w:t xml:space="preserve">Human activity </w:t>
      </w:r>
      <w:r w:rsidR="008E10D4" w:rsidRPr="00544C74">
        <w:rPr>
          <w:rFonts w:ascii="Times" w:hAnsi="Times"/>
          <w:i/>
          <w:sz w:val="20"/>
          <w:szCs w:val="20"/>
        </w:rPr>
        <w:t>recognition is an important technology</w:t>
      </w:r>
      <w:r w:rsidR="00476D77" w:rsidRPr="00544C74">
        <w:rPr>
          <w:rFonts w:ascii="Times" w:hAnsi="Times"/>
          <w:i/>
          <w:sz w:val="20"/>
          <w:szCs w:val="20"/>
        </w:rPr>
        <w:t xml:space="preserve"> which can be applied in many real-life scenarios such as eldercare and healthcare.</w:t>
      </w:r>
      <w:r w:rsidR="000D55AF" w:rsidRPr="00544C74">
        <w:rPr>
          <w:rFonts w:ascii="Times" w:hAnsi="Times"/>
          <w:i/>
          <w:sz w:val="20"/>
          <w:szCs w:val="20"/>
        </w:rPr>
        <w:t xml:space="preserve"> Accurate prediction of indoor activities gains more attention recently. </w:t>
      </w:r>
      <w:r w:rsidR="00577C06" w:rsidRPr="00544C74">
        <w:rPr>
          <w:rFonts w:ascii="Times" w:hAnsi="Times"/>
          <w:i/>
          <w:sz w:val="20"/>
          <w:szCs w:val="20"/>
        </w:rPr>
        <w:t xml:space="preserve">There are different methods have already used on this area. </w:t>
      </w:r>
      <w:r w:rsidR="00826020" w:rsidRPr="00544C74">
        <w:rPr>
          <w:rFonts w:ascii="Times" w:hAnsi="Times"/>
          <w:i/>
          <w:sz w:val="20"/>
          <w:szCs w:val="20"/>
        </w:rPr>
        <w:t>In this paper, we mainly discuss two methods on HAR, MLP and LSTM. We also have improved methods on these two. Feature selection will gain a superior performance with less number of features. We examine the classification performance of our approaches on a publicly available HAR dataset. The superiority of our approaches</w:t>
      </w:r>
      <w:r w:rsidR="00D61C3C" w:rsidRPr="00544C74">
        <w:rPr>
          <w:rFonts w:ascii="Times" w:hAnsi="Times"/>
          <w:i/>
          <w:sz w:val="20"/>
          <w:szCs w:val="20"/>
        </w:rPr>
        <w:t xml:space="preserve"> is verified by comparing </w:t>
      </w:r>
      <w:r w:rsidR="00193F77" w:rsidRPr="00544C74">
        <w:rPr>
          <w:rFonts w:ascii="Times" w:hAnsi="Times"/>
          <w:i/>
          <w:sz w:val="20"/>
          <w:szCs w:val="20"/>
        </w:rPr>
        <w:t>their</w:t>
      </w:r>
      <w:r w:rsidR="00826020" w:rsidRPr="00544C74">
        <w:rPr>
          <w:rFonts w:ascii="Times" w:hAnsi="Times"/>
          <w:i/>
          <w:sz w:val="20"/>
          <w:szCs w:val="20"/>
        </w:rPr>
        <w:t xml:space="preserve"> performance</w:t>
      </w:r>
      <w:r w:rsidR="00193F77" w:rsidRPr="00544C74">
        <w:rPr>
          <w:rFonts w:ascii="Times" w:hAnsi="Times"/>
          <w:i/>
          <w:sz w:val="20"/>
          <w:szCs w:val="20"/>
        </w:rPr>
        <w:t>s</w:t>
      </w:r>
      <w:r w:rsidR="00826020" w:rsidRPr="00544C74">
        <w:rPr>
          <w:rFonts w:ascii="Times" w:hAnsi="Times"/>
          <w:i/>
          <w:sz w:val="20"/>
          <w:szCs w:val="20"/>
        </w:rPr>
        <w:t xml:space="preserve"> to other related work on HAR. An overall classification accuracy of 9</w:t>
      </w:r>
      <w:r w:rsidR="00AC218E">
        <w:rPr>
          <w:rFonts w:ascii="Times" w:hAnsi="Times"/>
          <w:i/>
          <w:sz w:val="20"/>
          <w:szCs w:val="20"/>
        </w:rPr>
        <w:t>5.83</w:t>
      </w:r>
      <w:r w:rsidR="008305AF" w:rsidRPr="00544C74">
        <w:rPr>
          <w:rFonts w:ascii="Times" w:hAnsi="Times"/>
          <w:i/>
          <w:sz w:val="20"/>
          <w:szCs w:val="20"/>
        </w:rPr>
        <w:t>% can be achieved.</w:t>
      </w:r>
    </w:p>
    <w:p w14:paraId="11EA7BF4" w14:textId="77777777" w:rsidR="00A523EC" w:rsidRDefault="00A523EC">
      <w:pPr>
        <w:rPr>
          <w:rFonts w:ascii="Times" w:hAnsi="Times"/>
        </w:rPr>
      </w:pPr>
    </w:p>
    <w:p w14:paraId="6E0A323E" w14:textId="77777777" w:rsidR="00666CE1" w:rsidRPr="00544C74" w:rsidRDefault="00666CE1">
      <w:pPr>
        <w:rPr>
          <w:rFonts w:ascii="Times" w:hAnsi="Times"/>
        </w:rPr>
      </w:pPr>
    </w:p>
    <w:p w14:paraId="6BA1FECE" w14:textId="77777777" w:rsidR="00A523EC" w:rsidRPr="00AC218E" w:rsidRDefault="00A523EC" w:rsidP="006747B2">
      <w:pPr>
        <w:pStyle w:val="Heading1"/>
        <w:spacing w:before="0" w:after="0"/>
        <w:rPr>
          <w:rFonts w:ascii="Times" w:hAnsi="Times"/>
          <w:b/>
        </w:rPr>
      </w:pPr>
      <w:r w:rsidRPr="00AC218E">
        <w:rPr>
          <w:rFonts w:ascii="Times" w:hAnsi="Times"/>
          <w:b/>
        </w:rPr>
        <w:t>Introduction</w:t>
      </w:r>
    </w:p>
    <w:p w14:paraId="40B90365" w14:textId="77777777" w:rsidR="006747B2" w:rsidRPr="00544C74" w:rsidRDefault="006747B2" w:rsidP="006747B2">
      <w:pPr>
        <w:rPr>
          <w:rFonts w:ascii="Times" w:hAnsi="Times"/>
        </w:rPr>
      </w:pPr>
    </w:p>
    <w:p w14:paraId="14C41C86" w14:textId="77777777" w:rsidR="00A523EC" w:rsidRPr="00544C74" w:rsidRDefault="00AB5773" w:rsidP="00544C74">
      <w:pPr>
        <w:pStyle w:val="Text"/>
        <w:ind w:firstLine="245"/>
        <w:rPr>
          <w:rFonts w:ascii="Times" w:hAnsi="Times"/>
          <w:sz w:val="20"/>
          <w:szCs w:val="20"/>
        </w:rPr>
      </w:pPr>
      <w:r w:rsidRPr="00544C74">
        <w:rPr>
          <w:rFonts w:ascii="Times" w:hAnsi="Times"/>
          <w:sz w:val="20"/>
          <w:szCs w:val="20"/>
        </w:rPr>
        <w:t xml:space="preserve">Recognition of human daily physical activities has recently been an active topic. </w:t>
      </w:r>
      <w:r w:rsidR="00AE1A04" w:rsidRPr="00544C74">
        <w:rPr>
          <w:rFonts w:ascii="Times" w:hAnsi="Times"/>
          <w:sz w:val="20"/>
          <w:szCs w:val="20"/>
        </w:rPr>
        <w:t>Nowadays, there are many researches can achieve recognition of human indoor activities with simple sensors rather than</w:t>
      </w:r>
      <w:r w:rsidR="00E22F77" w:rsidRPr="00544C74">
        <w:rPr>
          <w:rFonts w:ascii="Times" w:hAnsi="Times"/>
          <w:sz w:val="20"/>
          <w:szCs w:val="20"/>
        </w:rPr>
        <w:t xml:space="preserve"> cameras</w:t>
      </w:r>
      <w:r w:rsidR="00AE1A04" w:rsidRPr="00544C74">
        <w:rPr>
          <w:rFonts w:ascii="Times" w:hAnsi="Times"/>
          <w:sz w:val="20"/>
          <w:szCs w:val="20"/>
        </w:rPr>
        <w:t xml:space="preserve"> recording</w:t>
      </w:r>
      <w:r w:rsidR="00E22F77" w:rsidRPr="00544C74">
        <w:rPr>
          <w:rFonts w:ascii="Times" w:hAnsi="Times"/>
          <w:sz w:val="20"/>
          <w:szCs w:val="20"/>
        </w:rPr>
        <w:t xml:space="preserve"> and tracking their activities everyday</w:t>
      </w:r>
      <w:r w:rsidR="005D686C" w:rsidRPr="00544C74">
        <w:rPr>
          <w:rFonts w:ascii="Times" w:hAnsi="Times"/>
          <w:sz w:val="20"/>
          <w:szCs w:val="20"/>
        </w:rPr>
        <w:t xml:space="preserve"> [1] [2]. </w:t>
      </w:r>
      <w:r w:rsidR="00985736" w:rsidRPr="00544C74">
        <w:rPr>
          <w:rFonts w:ascii="Times" w:hAnsi="Times"/>
          <w:sz w:val="20"/>
          <w:szCs w:val="20"/>
        </w:rPr>
        <w:t xml:space="preserve">Recognition technology becomes more </w:t>
      </w:r>
      <w:r w:rsidR="00AE1A04" w:rsidRPr="00544C74">
        <w:rPr>
          <w:rFonts w:ascii="Times" w:hAnsi="Times"/>
          <w:sz w:val="20"/>
          <w:szCs w:val="20"/>
        </w:rPr>
        <w:t xml:space="preserve">popular because it can </w:t>
      </w:r>
      <w:r w:rsidR="00E31C85" w:rsidRPr="00544C74">
        <w:rPr>
          <w:rFonts w:ascii="Times" w:hAnsi="Times"/>
          <w:sz w:val="20"/>
          <w:szCs w:val="20"/>
        </w:rPr>
        <w:t xml:space="preserve">understand the human behavior, particularly for disabled and elderly people rather than </w:t>
      </w:r>
      <w:r w:rsidR="005D686C" w:rsidRPr="00544C74">
        <w:rPr>
          <w:rFonts w:ascii="Times" w:hAnsi="Times"/>
          <w:sz w:val="20"/>
          <w:szCs w:val="20"/>
        </w:rPr>
        <w:t xml:space="preserve">videos which will </w:t>
      </w:r>
      <w:r w:rsidR="00985736" w:rsidRPr="00544C74">
        <w:rPr>
          <w:rFonts w:ascii="Times" w:hAnsi="Times"/>
          <w:sz w:val="20"/>
          <w:szCs w:val="20"/>
        </w:rPr>
        <w:t>reveal privacy</w:t>
      </w:r>
      <w:r w:rsidR="00A523EC" w:rsidRPr="00544C74">
        <w:rPr>
          <w:rFonts w:ascii="Times" w:hAnsi="Times"/>
          <w:sz w:val="20"/>
          <w:szCs w:val="20"/>
        </w:rPr>
        <w:t>.</w:t>
      </w:r>
      <w:r w:rsidR="00FD08CD" w:rsidRPr="00544C74">
        <w:rPr>
          <w:rFonts w:ascii="Times" w:hAnsi="Times"/>
          <w:sz w:val="20"/>
          <w:szCs w:val="20"/>
        </w:rPr>
        <w:t xml:space="preserve"> </w:t>
      </w:r>
    </w:p>
    <w:p w14:paraId="42870A8F" w14:textId="77777777" w:rsidR="00B901D2" w:rsidRPr="00544C74" w:rsidRDefault="00C71ED3" w:rsidP="00544C74">
      <w:pPr>
        <w:pStyle w:val="Text"/>
        <w:ind w:firstLine="245"/>
        <w:rPr>
          <w:rFonts w:ascii="Times" w:hAnsi="Times"/>
          <w:sz w:val="20"/>
          <w:szCs w:val="20"/>
        </w:rPr>
      </w:pPr>
      <w:r w:rsidRPr="00544C74">
        <w:rPr>
          <w:rFonts w:ascii="Times" w:hAnsi="Times"/>
          <w:sz w:val="20"/>
          <w:szCs w:val="20"/>
        </w:rPr>
        <w:t>The use of smartphones for wearable sensing introduces a more convenient HAR alternative with worthy advantages, e.g., it is shown to be nonintrusive to people</w:t>
      </w:r>
      <w:r w:rsidR="00F75FEC" w:rsidRPr="00544C74">
        <w:rPr>
          <w:rFonts w:ascii="Times" w:hAnsi="Times"/>
          <w:sz w:val="20"/>
          <w:szCs w:val="20"/>
        </w:rPr>
        <w:t xml:space="preserve">’s life on daily basis [3]. It has been reported that smartphones have become a considerable part of everybody’s daily life and 97% of the world population use mobile phones. </w:t>
      </w:r>
      <w:r w:rsidR="00A5189D" w:rsidRPr="00544C74">
        <w:rPr>
          <w:rFonts w:ascii="Times" w:hAnsi="Times"/>
          <w:sz w:val="20"/>
          <w:szCs w:val="20"/>
        </w:rPr>
        <w:t>So,</w:t>
      </w:r>
      <w:r w:rsidR="00F75FEC" w:rsidRPr="00544C74">
        <w:rPr>
          <w:rFonts w:ascii="Times" w:hAnsi="Times"/>
          <w:sz w:val="20"/>
          <w:szCs w:val="20"/>
        </w:rPr>
        <w:t xml:space="preserve"> the advantage of smartphones help </w:t>
      </w:r>
      <w:r w:rsidR="00A5189D" w:rsidRPr="00544C74">
        <w:rPr>
          <w:rFonts w:ascii="Times" w:hAnsi="Times"/>
          <w:sz w:val="20"/>
          <w:szCs w:val="20"/>
        </w:rPr>
        <w:t>promotes</w:t>
      </w:r>
      <w:r w:rsidR="00F75FEC" w:rsidRPr="00544C74">
        <w:rPr>
          <w:rFonts w:ascii="Times" w:hAnsi="Times"/>
          <w:sz w:val="20"/>
          <w:szCs w:val="20"/>
        </w:rPr>
        <w:t xml:space="preserve"> the adoption of smartphones for HAR applications.</w:t>
      </w:r>
    </w:p>
    <w:p w14:paraId="51ACED89" w14:textId="77777777" w:rsidR="006747B2" w:rsidRPr="00544C74" w:rsidRDefault="006747B2" w:rsidP="006747B2">
      <w:pPr>
        <w:pStyle w:val="Text"/>
        <w:ind w:firstLine="240"/>
        <w:rPr>
          <w:rFonts w:ascii="Times" w:hAnsi="Times"/>
          <w:sz w:val="20"/>
          <w:szCs w:val="20"/>
        </w:rPr>
      </w:pPr>
    </w:p>
    <w:p w14:paraId="72217596" w14:textId="77777777" w:rsidR="00A523EC" w:rsidRPr="00AC218E" w:rsidRDefault="006747B2" w:rsidP="006747B2">
      <w:pPr>
        <w:pStyle w:val="Heading2"/>
        <w:numPr>
          <w:ilvl w:val="0"/>
          <w:numId w:val="2"/>
        </w:numPr>
        <w:spacing w:before="0" w:after="0"/>
        <w:rPr>
          <w:rFonts w:ascii="Times" w:hAnsi="Times"/>
          <w:b/>
        </w:rPr>
      </w:pPr>
      <w:r w:rsidRPr="00AC218E">
        <w:rPr>
          <w:rFonts w:ascii="Times" w:hAnsi="Times"/>
          <w:b/>
        </w:rPr>
        <w:t>Related w</w:t>
      </w:r>
      <w:r w:rsidR="00BA6A15" w:rsidRPr="00AC218E">
        <w:rPr>
          <w:rFonts w:ascii="Times" w:hAnsi="Times"/>
          <w:b/>
        </w:rPr>
        <w:t>ork</w:t>
      </w:r>
    </w:p>
    <w:p w14:paraId="08A8ED03" w14:textId="77777777" w:rsidR="006747B2" w:rsidRPr="00544C74" w:rsidRDefault="006747B2" w:rsidP="006747B2">
      <w:pPr>
        <w:rPr>
          <w:rFonts w:ascii="Times" w:hAnsi="Times"/>
        </w:rPr>
      </w:pPr>
    </w:p>
    <w:p w14:paraId="539946C2" w14:textId="77777777" w:rsidR="00A5189D" w:rsidRPr="00544C74" w:rsidRDefault="003A7E58" w:rsidP="00544C74">
      <w:pPr>
        <w:pStyle w:val="Text"/>
        <w:ind w:firstLine="245"/>
        <w:rPr>
          <w:rFonts w:ascii="Times" w:hAnsi="Times"/>
          <w:sz w:val="20"/>
          <w:szCs w:val="20"/>
        </w:rPr>
      </w:pPr>
      <w:r w:rsidRPr="00544C74">
        <w:rPr>
          <w:rFonts w:ascii="Times" w:hAnsi="Times"/>
          <w:sz w:val="20"/>
          <w:szCs w:val="20"/>
        </w:rPr>
        <w:t xml:space="preserve">Some of the pioneering works in HAR using the accelerometer and gyroscope was published in 2017 (Kotaro Nakano, &amp; </w:t>
      </w:r>
      <w:proofErr w:type="spellStart"/>
      <w:r w:rsidRPr="00544C74">
        <w:rPr>
          <w:rFonts w:ascii="Times" w:hAnsi="Times"/>
          <w:sz w:val="20"/>
          <w:szCs w:val="20"/>
        </w:rPr>
        <w:t>Basabi</w:t>
      </w:r>
      <w:proofErr w:type="spellEnd"/>
      <w:r w:rsidRPr="00544C74">
        <w:rPr>
          <w:rFonts w:ascii="Times" w:hAnsi="Times"/>
          <w:sz w:val="20"/>
          <w:szCs w:val="20"/>
        </w:rPr>
        <w:t xml:space="preserve"> Chakraborty</w:t>
      </w:r>
      <w:r w:rsidR="00170A45" w:rsidRPr="00544C74">
        <w:rPr>
          <w:rFonts w:ascii="Times" w:hAnsi="Times"/>
          <w:sz w:val="20"/>
          <w:szCs w:val="20"/>
        </w:rPr>
        <w:t>, 2017). However, the overall performance of K</w:t>
      </w:r>
      <w:r w:rsidR="00046347" w:rsidRPr="00544C74">
        <w:rPr>
          <w:rFonts w:ascii="Times" w:hAnsi="Times"/>
          <w:sz w:val="20"/>
          <w:szCs w:val="20"/>
        </w:rPr>
        <w:t>-</w:t>
      </w:r>
      <w:r w:rsidR="00170A45" w:rsidRPr="00544C74">
        <w:rPr>
          <w:rFonts w:ascii="Times" w:hAnsi="Times"/>
          <w:sz w:val="20"/>
          <w:szCs w:val="20"/>
        </w:rPr>
        <w:t>NN and CNN in that published paper is 90.12% and 90.56% separately. K</w:t>
      </w:r>
      <w:r w:rsidR="00046347" w:rsidRPr="00544C74">
        <w:rPr>
          <w:rFonts w:ascii="Times" w:hAnsi="Times"/>
          <w:sz w:val="20"/>
          <w:szCs w:val="20"/>
        </w:rPr>
        <w:t>-</w:t>
      </w:r>
      <w:r w:rsidR="00170A45" w:rsidRPr="00544C74">
        <w:rPr>
          <w:rFonts w:ascii="Times" w:hAnsi="Times"/>
          <w:sz w:val="20"/>
          <w:szCs w:val="20"/>
        </w:rPr>
        <w:t>NN shows a good performance on WALKING</w:t>
      </w:r>
      <w:r w:rsidR="00036380" w:rsidRPr="00544C74">
        <w:rPr>
          <w:rFonts w:ascii="Times" w:hAnsi="Times"/>
          <w:sz w:val="20"/>
          <w:szCs w:val="20"/>
        </w:rPr>
        <w:t xml:space="preserve">, LAYING, and STANDING but low accuracy on predicting WALKING DOWNSTAIRS, WALKING UPSTAIRS and SITTING. </w:t>
      </w:r>
      <w:r w:rsidR="00A76A00" w:rsidRPr="00544C74">
        <w:rPr>
          <w:rFonts w:ascii="Times" w:hAnsi="Times"/>
          <w:sz w:val="20"/>
          <w:szCs w:val="20"/>
        </w:rPr>
        <w:t xml:space="preserve">CNN shows a good performance on </w:t>
      </w:r>
      <w:r w:rsidR="00046347" w:rsidRPr="00544C74">
        <w:rPr>
          <w:rFonts w:ascii="Times" w:hAnsi="Times"/>
          <w:sz w:val="20"/>
          <w:szCs w:val="20"/>
        </w:rPr>
        <w:t xml:space="preserve">WALKING, WALKING DOWNSTAIRS and WALKING UPSTAIRS, but poor predicting on SITTING, LAYING and STANDING. </w:t>
      </w:r>
      <w:r w:rsidR="00170A45" w:rsidRPr="00544C74">
        <w:rPr>
          <w:rFonts w:ascii="Times" w:hAnsi="Times"/>
          <w:sz w:val="20"/>
          <w:szCs w:val="20"/>
        </w:rPr>
        <w:t xml:space="preserve">That paper also worked on MLP model, however, the overall </w:t>
      </w:r>
      <w:r w:rsidR="00046347" w:rsidRPr="00544C74">
        <w:rPr>
          <w:rFonts w:ascii="Times" w:hAnsi="Times"/>
          <w:sz w:val="20"/>
          <w:szCs w:val="20"/>
        </w:rPr>
        <w:t xml:space="preserve">accuracy </w:t>
      </w:r>
      <w:r w:rsidR="00170A45" w:rsidRPr="00544C74">
        <w:rPr>
          <w:rFonts w:ascii="Times" w:hAnsi="Times"/>
          <w:sz w:val="20"/>
          <w:szCs w:val="20"/>
        </w:rPr>
        <w:t>of their MLP is only 90.14</w:t>
      </w:r>
      <w:r w:rsidR="00046347" w:rsidRPr="00544C74">
        <w:rPr>
          <w:rFonts w:ascii="Times" w:hAnsi="Times"/>
          <w:sz w:val="20"/>
          <w:szCs w:val="20"/>
        </w:rPr>
        <w:t xml:space="preserve">% [1]. </w:t>
      </w:r>
    </w:p>
    <w:p w14:paraId="3A3C62EF" w14:textId="77777777" w:rsidR="006747B2" w:rsidRPr="00544C74" w:rsidRDefault="006747B2" w:rsidP="006747B2">
      <w:pPr>
        <w:pStyle w:val="Text"/>
        <w:rPr>
          <w:rFonts w:ascii="Times" w:hAnsi="Times"/>
          <w:sz w:val="20"/>
          <w:szCs w:val="20"/>
        </w:rPr>
      </w:pPr>
    </w:p>
    <w:p w14:paraId="39AC383A" w14:textId="0E96A7B2" w:rsidR="00A523EC" w:rsidRPr="00AC218E" w:rsidRDefault="00F60A32" w:rsidP="006747B2">
      <w:pPr>
        <w:pStyle w:val="Heading2"/>
        <w:numPr>
          <w:ilvl w:val="0"/>
          <w:numId w:val="2"/>
        </w:numPr>
        <w:spacing w:before="0" w:after="0"/>
        <w:rPr>
          <w:rFonts w:ascii="Times" w:hAnsi="Times"/>
          <w:b/>
        </w:rPr>
      </w:pPr>
      <w:r>
        <w:rPr>
          <w:rFonts w:ascii="Times" w:hAnsi="Times"/>
          <w:b/>
        </w:rPr>
        <w:t>P</w:t>
      </w:r>
      <w:r>
        <w:rPr>
          <w:rFonts w:ascii="Times" w:hAnsi="Times" w:hint="eastAsia"/>
          <w:b/>
        </w:rPr>
        <w:t>roposed</w:t>
      </w:r>
      <w:r w:rsidR="006747B2" w:rsidRPr="00AC218E">
        <w:rPr>
          <w:rFonts w:ascii="Times" w:hAnsi="Times"/>
          <w:b/>
        </w:rPr>
        <w:t xml:space="preserve"> a</w:t>
      </w:r>
      <w:r w:rsidR="00BA6A15" w:rsidRPr="00AC218E">
        <w:rPr>
          <w:rFonts w:ascii="Times" w:hAnsi="Times"/>
          <w:b/>
        </w:rPr>
        <w:t>pproaches</w:t>
      </w:r>
    </w:p>
    <w:p w14:paraId="1EF5D4E6" w14:textId="77777777" w:rsidR="006747B2" w:rsidRPr="00544C74" w:rsidRDefault="006747B2" w:rsidP="006747B2">
      <w:pPr>
        <w:rPr>
          <w:rFonts w:ascii="Times" w:hAnsi="Times"/>
        </w:rPr>
      </w:pPr>
    </w:p>
    <w:p w14:paraId="57F54E80" w14:textId="77777777" w:rsidR="00A5189D" w:rsidRPr="00544C74" w:rsidRDefault="00C03C3D" w:rsidP="00544C74">
      <w:pPr>
        <w:ind w:firstLine="245"/>
        <w:jc w:val="both"/>
        <w:rPr>
          <w:rFonts w:ascii="Times" w:hAnsi="Times"/>
          <w:sz w:val="20"/>
          <w:szCs w:val="20"/>
        </w:rPr>
      </w:pPr>
      <w:r w:rsidRPr="00544C74">
        <w:rPr>
          <w:rFonts w:ascii="Times" w:hAnsi="Times"/>
          <w:sz w:val="20"/>
          <w:szCs w:val="20"/>
        </w:rPr>
        <w:t>We work</w:t>
      </w:r>
      <w:r w:rsidR="00A5189D" w:rsidRPr="00544C74">
        <w:rPr>
          <w:rFonts w:ascii="Times" w:hAnsi="Times"/>
          <w:sz w:val="20"/>
          <w:szCs w:val="20"/>
        </w:rPr>
        <w:t xml:space="preserve"> </w:t>
      </w:r>
      <w:r w:rsidRPr="00544C74">
        <w:rPr>
          <w:rFonts w:ascii="Times" w:hAnsi="Times"/>
          <w:sz w:val="20"/>
          <w:szCs w:val="20"/>
        </w:rPr>
        <w:t>on HAR using two different models. The firs</w:t>
      </w:r>
      <w:r w:rsidR="00585D11" w:rsidRPr="00544C74">
        <w:rPr>
          <w:rFonts w:ascii="Times" w:hAnsi="Times"/>
          <w:sz w:val="20"/>
          <w:szCs w:val="20"/>
        </w:rPr>
        <w:t xml:space="preserve">t </w:t>
      </w:r>
      <w:r w:rsidRPr="00544C74">
        <w:rPr>
          <w:rFonts w:ascii="Times" w:hAnsi="Times"/>
          <w:sz w:val="20"/>
          <w:szCs w:val="20"/>
        </w:rPr>
        <w:t xml:space="preserve">model is Multilayer Perceptron. </w:t>
      </w:r>
      <w:r w:rsidR="00585D11" w:rsidRPr="00544C74">
        <w:rPr>
          <w:rFonts w:ascii="Times" w:hAnsi="Times"/>
          <w:sz w:val="20"/>
          <w:szCs w:val="20"/>
        </w:rPr>
        <w:t xml:space="preserve">The second one </w:t>
      </w:r>
      <w:r w:rsidRPr="00544C74">
        <w:rPr>
          <w:rFonts w:ascii="Times" w:hAnsi="Times"/>
          <w:sz w:val="20"/>
          <w:szCs w:val="20"/>
        </w:rPr>
        <w:t>is Long-Short Term Memory of Recurrent Neural Networ</w:t>
      </w:r>
      <w:r w:rsidR="00EF6AB5" w:rsidRPr="00544C74">
        <w:rPr>
          <w:rFonts w:ascii="Times" w:hAnsi="Times"/>
          <w:sz w:val="20"/>
          <w:szCs w:val="20"/>
        </w:rPr>
        <w:t xml:space="preserve">k </w:t>
      </w:r>
      <w:r w:rsidR="00585D11" w:rsidRPr="00544C74">
        <w:rPr>
          <w:rFonts w:ascii="Times" w:hAnsi="Times"/>
          <w:sz w:val="20"/>
          <w:szCs w:val="20"/>
        </w:rPr>
        <w:t xml:space="preserve">model. </w:t>
      </w:r>
    </w:p>
    <w:p w14:paraId="78D16142" w14:textId="77777777" w:rsidR="006747B2" w:rsidRPr="00544C74" w:rsidRDefault="006747B2" w:rsidP="00A5189D">
      <w:pPr>
        <w:ind w:firstLine="202"/>
        <w:jc w:val="both"/>
        <w:rPr>
          <w:rFonts w:ascii="Times" w:hAnsi="Times"/>
          <w:sz w:val="20"/>
          <w:szCs w:val="20"/>
        </w:rPr>
      </w:pPr>
    </w:p>
    <w:p w14:paraId="138D1C3D" w14:textId="77777777" w:rsidR="00A523EC" w:rsidRPr="00AC218E" w:rsidRDefault="00BA6A15" w:rsidP="006747B2">
      <w:pPr>
        <w:pStyle w:val="Heading2"/>
        <w:spacing w:before="0" w:after="0"/>
        <w:ind w:left="576" w:hanging="576"/>
        <w:rPr>
          <w:rFonts w:ascii="Times" w:hAnsi="Times"/>
          <w:b/>
          <w:sz w:val="22"/>
          <w:szCs w:val="22"/>
        </w:rPr>
      </w:pPr>
      <w:r w:rsidRPr="00AC218E">
        <w:rPr>
          <w:rFonts w:ascii="Times" w:hAnsi="Times"/>
          <w:b/>
          <w:sz w:val="22"/>
          <w:szCs w:val="22"/>
        </w:rPr>
        <w:t>MLP</w:t>
      </w:r>
    </w:p>
    <w:p w14:paraId="2780FBFF" w14:textId="77777777" w:rsidR="006747B2" w:rsidRPr="00544C74" w:rsidRDefault="006747B2" w:rsidP="006747B2">
      <w:pPr>
        <w:rPr>
          <w:rFonts w:ascii="Times" w:hAnsi="Times"/>
        </w:rPr>
      </w:pPr>
    </w:p>
    <w:p w14:paraId="0F5E8E03" w14:textId="09506FE6" w:rsidR="00F75FEC" w:rsidRDefault="00C56BE8" w:rsidP="00666CE1">
      <w:pPr>
        <w:pStyle w:val="Text"/>
        <w:ind w:firstLine="245"/>
        <w:rPr>
          <w:rFonts w:ascii="Times" w:hAnsi="Times"/>
          <w:sz w:val="20"/>
          <w:szCs w:val="20"/>
        </w:rPr>
      </w:pPr>
      <w:r w:rsidRPr="00544C74">
        <w:rPr>
          <w:rFonts w:ascii="Times" w:hAnsi="Times"/>
          <w:sz w:val="20"/>
          <w:szCs w:val="20"/>
        </w:rPr>
        <w:t xml:space="preserve">For MLP model, our inputs are 561 numeral data from two sensors (accelerometer and gyroscope). </w:t>
      </w:r>
      <w:r w:rsidR="003538F8" w:rsidRPr="00544C74">
        <w:rPr>
          <w:rFonts w:ascii="Times" w:hAnsi="Times"/>
          <w:sz w:val="20"/>
          <w:szCs w:val="20"/>
        </w:rPr>
        <w:t>The 5</w:t>
      </w:r>
      <w:r w:rsidR="004B6826" w:rsidRPr="00544C74">
        <w:rPr>
          <w:rFonts w:ascii="Times" w:hAnsi="Times"/>
          <w:sz w:val="20"/>
          <w:szCs w:val="20"/>
        </w:rPr>
        <w:t xml:space="preserve">61 by 1 matrix goes through one </w:t>
      </w:r>
      <w:r w:rsidR="003538F8" w:rsidRPr="00544C74">
        <w:rPr>
          <w:rFonts w:ascii="Times" w:hAnsi="Times"/>
          <w:sz w:val="20"/>
          <w:szCs w:val="20"/>
        </w:rPr>
        <w:t xml:space="preserve">hidden layer with 512 units. The active function of the hidden layer is </w:t>
      </w:r>
      <w:proofErr w:type="spellStart"/>
      <w:r w:rsidR="003538F8" w:rsidRPr="00544C74">
        <w:rPr>
          <w:rFonts w:ascii="Times" w:hAnsi="Times"/>
          <w:sz w:val="20"/>
          <w:szCs w:val="20"/>
        </w:rPr>
        <w:t>Relu</w:t>
      </w:r>
      <w:proofErr w:type="spellEnd"/>
      <w:r w:rsidR="00016B34" w:rsidRPr="00544C74">
        <w:rPr>
          <w:rFonts w:ascii="Times" w:hAnsi="Times"/>
          <w:sz w:val="20"/>
          <w:szCs w:val="20"/>
        </w:rPr>
        <w:t xml:space="preserve"> function</w:t>
      </w:r>
      <w:r w:rsidR="003538F8" w:rsidRPr="00544C74">
        <w:rPr>
          <w:rFonts w:ascii="Times" w:hAnsi="Times"/>
          <w:sz w:val="20"/>
          <w:szCs w:val="20"/>
        </w:rPr>
        <w:t xml:space="preserve">. Finally, we get a 6 by 1 matrix </w:t>
      </w:r>
      <w:r w:rsidR="004B6826" w:rsidRPr="00544C74">
        <w:rPr>
          <w:rFonts w:ascii="Times" w:hAnsi="Times"/>
          <w:sz w:val="20"/>
          <w:szCs w:val="20"/>
        </w:rPr>
        <w:t xml:space="preserve">at output layer </w:t>
      </w:r>
      <w:r w:rsidR="003538F8" w:rsidRPr="00544C74">
        <w:rPr>
          <w:rFonts w:ascii="Times" w:hAnsi="Times"/>
          <w:sz w:val="20"/>
          <w:szCs w:val="20"/>
        </w:rPr>
        <w:t>of six classes probabilities with soft max classifier</w:t>
      </w:r>
      <w:r w:rsidR="000B0DCD" w:rsidRPr="00544C74">
        <w:rPr>
          <w:rFonts w:ascii="Times" w:hAnsi="Times"/>
          <w:sz w:val="20"/>
          <w:szCs w:val="20"/>
        </w:rPr>
        <w:t xml:space="preserve"> as Figure 1</w:t>
      </w:r>
      <w:r w:rsidR="003538F8" w:rsidRPr="00544C74">
        <w:rPr>
          <w:rFonts w:ascii="Times" w:hAnsi="Times"/>
          <w:sz w:val="20"/>
          <w:szCs w:val="20"/>
        </w:rPr>
        <w:t xml:space="preserve">. The label of maximum in output matrix is the predicted activity for this instance. </w:t>
      </w:r>
    </w:p>
    <w:p w14:paraId="09054714" w14:textId="77777777" w:rsidR="00666CE1" w:rsidRPr="00666CE1" w:rsidRDefault="00666CE1" w:rsidP="00666CE1">
      <w:pPr>
        <w:pStyle w:val="Text"/>
        <w:ind w:firstLine="245"/>
        <w:rPr>
          <w:rFonts w:ascii="Times" w:hAnsi="Times"/>
          <w:sz w:val="20"/>
          <w:szCs w:val="20"/>
        </w:rPr>
      </w:pPr>
    </w:p>
    <w:p w14:paraId="3D1D52BC" w14:textId="1858280D" w:rsidR="002B1DDC" w:rsidRPr="00544C74" w:rsidRDefault="00130685" w:rsidP="00666CE1">
      <w:pPr>
        <w:pStyle w:val="Text"/>
        <w:ind w:firstLine="0"/>
        <w:jc w:val="center"/>
        <w:rPr>
          <w:rFonts w:ascii="Times" w:hAnsi="Times"/>
        </w:rPr>
      </w:pPr>
      <w:r w:rsidRPr="00544C74">
        <w:rPr>
          <w:rFonts w:ascii="Times" w:hAnsi="Times"/>
          <w:noProof/>
        </w:rPr>
        <w:drawing>
          <wp:inline distT="0" distB="0" distL="0" distR="0" wp14:anchorId="276A429E" wp14:editId="145BA41E">
            <wp:extent cx="2855369" cy="1262103"/>
            <wp:effectExtent l="0" t="0" r="0" b="8255"/>
            <wp:docPr id="1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51" cy="1279908"/>
                    </a:xfrm>
                    <a:prstGeom prst="rect">
                      <a:avLst/>
                    </a:prstGeom>
                    <a:noFill/>
                    <a:ln>
                      <a:noFill/>
                    </a:ln>
                  </pic:spPr>
                </pic:pic>
              </a:graphicData>
            </a:graphic>
          </wp:inline>
        </w:drawing>
      </w:r>
    </w:p>
    <w:p w14:paraId="31835E74" w14:textId="77777777" w:rsidR="009C6613" w:rsidRPr="00544C74" w:rsidRDefault="00B66E8B" w:rsidP="00276DDA">
      <w:pPr>
        <w:pStyle w:val="Text"/>
        <w:ind w:firstLine="0"/>
        <w:jc w:val="center"/>
        <w:rPr>
          <w:rFonts w:ascii="Times" w:hAnsi="Times"/>
          <w:sz w:val="18"/>
          <w:szCs w:val="18"/>
        </w:rPr>
      </w:pPr>
      <w:r w:rsidRPr="00544C74">
        <w:rPr>
          <w:rFonts w:ascii="Times" w:hAnsi="Times"/>
          <w:sz w:val="18"/>
          <w:szCs w:val="18"/>
        </w:rPr>
        <w:t xml:space="preserve">Figure 1. </w:t>
      </w:r>
      <w:r w:rsidR="008104A4" w:rsidRPr="00544C74">
        <w:rPr>
          <w:rFonts w:ascii="Times" w:hAnsi="Times"/>
          <w:sz w:val="18"/>
          <w:szCs w:val="18"/>
        </w:rPr>
        <w:t>Structure of MLP M</w:t>
      </w:r>
      <w:r w:rsidR="00016B34" w:rsidRPr="00544C74">
        <w:rPr>
          <w:rFonts w:ascii="Times" w:hAnsi="Times"/>
          <w:sz w:val="18"/>
          <w:szCs w:val="18"/>
        </w:rPr>
        <w:t>odel</w:t>
      </w:r>
    </w:p>
    <w:p w14:paraId="17CB4369" w14:textId="77777777" w:rsidR="006747B2" w:rsidRPr="00544C74" w:rsidRDefault="006747B2" w:rsidP="00276DDA">
      <w:pPr>
        <w:pStyle w:val="Text"/>
        <w:ind w:firstLine="0"/>
        <w:jc w:val="center"/>
        <w:rPr>
          <w:rFonts w:ascii="Times" w:hAnsi="Times"/>
          <w:sz w:val="18"/>
          <w:szCs w:val="18"/>
        </w:rPr>
      </w:pPr>
    </w:p>
    <w:p w14:paraId="6BE5E09E" w14:textId="77777777" w:rsidR="00A523EC" w:rsidRPr="00AC218E" w:rsidRDefault="00BA6A15" w:rsidP="006747B2">
      <w:pPr>
        <w:pStyle w:val="Heading2"/>
        <w:spacing w:before="0" w:after="0"/>
        <w:ind w:left="576" w:hanging="576"/>
        <w:rPr>
          <w:rFonts w:ascii="Times" w:hAnsi="Times"/>
          <w:b/>
          <w:sz w:val="22"/>
          <w:szCs w:val="22"/>
        </w:rPr>
      </w:pPr>
      <w:r w:rsidRPr="00AC218E">
        <w:rPr>
          <w:rFonts w:ascii="Times" w:hAnsi="Times"/>
          <w:b/>
          <w:sz w:val="22"/>
          <w:szCs w:val="22"/>
        </w:rPr>
        <w:t>LSTM</w:t>
      </w:r>
    </w:p>
    <w:p w14:paraId="6CE7068E" w14:textId="77777777" w:rsidR="006747B2" w:rsidRPr="00544C74" w:rsidRDefault="006747B2" w:rsidP="006747B2">
      <w:pPr>
        <w:rPr>
          <w:rFonts w:ascii="Times" w:hAnsi="Times"/>
        </w:rPr>
      </w:pPr>
    </w:p>
    <w:p w14:paraId="75F36AD9" w14:textId="77777777" w:rsidR="00260FBB" w:rsidRPr="00544C74" w:rsidRDefault="00D63241" w:rsidP="00544C74">
      <w:pPr>
        <w:pStyle w:val="Text"/>
        <w:ind w:firstLine="245"/>
        <w:rPr>
          <w:rFonts w:ascii="Times" w:hAnsi="Times"/>
          <w:sz w:val="20"/>
          <w:szCs w:val="20"/>
        </w:rPr>
      </w:pPr>
      <w:r w:rsidRPr="00544C74">
        <w:rPr>
          <w:rFonts w:ascii="Times" w:hAnsi="Times"/>
          <w:sz w:val="20"/>
          <w:szCs w:val="20"/>
        </w:rPr>
        <w:t xml:space="preserve">For Long-Short Term Memory of Recurrent Neural </w:t>
      </w:r>
      <w:r w:rsidR="00EF6AB5" w:rsidRPr="00544C74">
        <w:rPr>
          <w:rFonts w:ascii="Times" w:hAnsi="Times"/>
          <w:sz w:val="20"/>
          <w:szCs w:val="20"/>
        </w:rPr>
        <w:t>Network</w:t>
      </w:r>
      <w:r w:rsidR="00501420" w:rsidRPr="00544C74">
        <w:rPr>
          <w:rFonts w:ascii="Times" w:hAnsi="Times"/>
          <w:sz w:val="20"/>
          <w:szCs w:val="20"/>
        </w:rPr>
        <w:t xml:space="preserve">, our inputs are 561 numeral data. </w:t>
      </w:r>
      <w:r w:rsidR="00A5189D" w:rsidRPr="00544C74">
        <w:rPr>
          <w:rFonts w:ascii="Times" w:hAnsi="Times"/>
          <w:sz w:val="20"/>
          <w:szCs w:val="20"/>
        </w:rPr>
        <w:t>W</w:t>
      </w:r>
      <w:r w:rsidR="00501420" w:rsidRPr="00544C74">
        <w:rPr>
          <w:rFonts w:ascii="Times" w:hAnsi="Times"/>
          <w:sz w:val="20"/>
          <w:szCs w:val="20"/>
        </w:rPr>
        <w:t>e apply 512 r</w:t>
      </w:r>
      <w:r w:rsidR="00A5189D" w:rsidRPr="00544C74">
        <w:rPr>
          <w:rFonts w:ascii="Times" w:hAnsi="Times"/>
          <w:sz w:val="20"/>
          <w:szCs w:val="20"/>
        </w:rPr>
        <w:t xml:space="preserve">ecurrent units with LSTM cells in hidden layer. </w:t>
      </w:r>
      <w:r w:rsidR="00260FBB" w:rsidRPr="00544C74">
        <w:rPr>
          <w:rFonts w:ascii="Times" w:hAnsi="Times"/>
          <w:sz w:val="20"/>
          <w:szCs w:val="20"/>
        </w:rPr>
        <w:t xml:space="preserve">Similarly, we get </w:t>
      </w:r>
      <w:r w:rsidR="00165B72" w:rsidRPr="00544C74">
        <w:rPr>
          <w:rFonts w:ascii="Times" w:hAnsi="Times"/>
          <w:sz w:val="20"/>
          <w:szCs w:val="20"/>
        </w:rPr>
        <w:t xml:space="preserve">six </w:t>
      </w:r>
      <w:r w:rsidR="00260FBB" w:rsidRPr="00544C74">
        <w:rPr>
          <w:rFonts w:ascii="Times" w:hAnsi="Times"/>
          <w:sz w:val="20"/>
          <w:szCs w:val="20"/>
        </w:rPr>
        <w:t>probabilities</w:t>
      </w:r>
      <w:r w:rsidR="00165B72" w:rsidRPr="00544C74">
        <w:rPr>
          <w:rFonts w:ascii="Times" w:hAnsi="Times"/>
          <w:sz w:val="20"/>
          <w:szCs w:val="20"/>
        </w:rPr>
        <w:t xml:space="preserve"> </w:t>
      </w:r>
      <w:r w:rsidR="00260FBB" w:rsidRPr="00544C74">
        <w:rPr>
          <w:rFonts w:ascii="Times" w:hAnsi="Times"/>
          <w:sz w:val="20"/>
          <w:szCs w:val="20"/>
        </w:rPr>
        <w:t>at the output layer</w:t>
      </w:r>
      <w:r w:rsidR="000B0DCD" w:rsidRPr="00544C74">
        <w:rPr>
          <w:rFonts w:ascii="Times" w:hAnsi="Times"/>
          <w:sz w:val="20"/>
          <w:szCs w:val="20"/>
        </w:rPr>
        <w:t xml:space="preserve"> as Figure 2</w:t>
      </w:r>
      <w:r w:rsidR="00260FBB" w:rsidRPr="00544C74">
        <w:rPr>
          <w:rFonts w:ascii="Times" w:hAnsi="Times"/>
          <w:sz w:val="20"/>
          <w:szCs w:val="20"/>
        </w:rPr>
        <w:t xml:space="preserve">. Then we pick the label of the maximum value as our prediction. </w:t>
      </w:r>
    </w:p>
    <w:p w14:paraId="1656EB04" w14:textId="77777777" w:rsidR="00597ACF" w:rsidRPr="00544C74" w:rsidRDefault="00597ACF" w:rsidP="00260FBB">
      <w:pPr>
        <w:pStyle w:val="Text"/>
        <w:rPr>
          <w:rFonts w:ascii="Times" w:hAnsi="Times"/>
          <w:sz w:val="20"/>
          <w:szCs w:val="20"/>
        </w:rPr>
      </w:pPr>
    </w:p>
    <w:p w14:paraId="1F82A663" w14:textId="77777777" w:rsidR="00260FBB" w:rsidRPr="00544C74" w:rsidRDefault="00130685" w:rsidP="00597ACF">
      <w:pPr>
        <w:pStyle w:val="Text"/>
        <w:ind w:firstLine="0"/>
        <w:rPr>
          <w:rFonts w:ascii="Times" w:hAnsi="Times"/>
          <w:sz w:val="20"/>
          <w:szCs w:val="20"/>
        </w:rPr>
      </w:pPr>
      <w:r w:rsidRPr="00544C74">
        <w:rPr>
          <w:rFonts w:ascii="Times" w:hAnsi="Times"/>
          <w:noProof/>
          <w:sz w:val="20"/>
          <w:szCs w:val="20"/>
        </w:rPr>
        <w:drawing>
          <wp:inline distT="0" distB="0" distL="0" distR="0" wp14:anchorId="0370A229" wp14:editId="1309B735">
            <wp:extent cx="2995295" cy="1410970"/>
            <wp:effectExtent l="0" t="0" r="0" b="0"/>
            <wp:docPr id="1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5295" cy="1410970"/>
                    </a:xfrm>
                    <a:prstGeom prst="rect">
                      <a:avLst/>
                    </a:prstGeom>
                    <a:noFill/>
                    <a:ln>
                      <a:noFill/>
                    </a:ln>
                  </pic:spPr>
                </pic:pic>
              </a:graphicData>
            </a:graphic>
          </wp:inline>
        </w:drawing>
      </w:r>
    </w:p>
    <w:p w14:paraId="7235E4B3" w14:textId="77777777" w:rsidR="00A523EC" w:rsidRPr="00544C74" w:rsidRDefault="00A523EC">
      <w:pPr>
        <w:pStyle w:val="Text"/>
        <w:rPr>
          <w:rFonts w:ascii="Times" w:hAnsi="Times"/>
          <w:sz w:val="20"/>
          <w:szCs w:val="20"/>
        </w:rPr>
      </w:pPr>
    </w:p>
    <w:p w14:paraId="1893A4D6" w14:textId="77777777" w:rsidR="00304E0F" w:rsidRPr="00544C74" w:rsidRDefault="00B66E8B" w:rsidP="006747B2">
      <w:pPr>
        <w:pStyle w:val="Text"/>
        <w:jc w:val="center"/>
        <w:rPr>
          <w:rFonts w:ascii="Times" w:hAnsi="Times"/>
          <w:sz w:val="18"/>
          <w:szCs w:val="18"/>
        </w:rPr>
      </w:pPr>
      <w:r w:rsidRPr="00544C74">
        <w:rPr>
          <w:rFonts w:ascii="Times" w:hAnsi="Times"/>
          <w:sz w:val="18"/>
          <w:szCs w:val="18"/>
        </w:rPr>
        <w:t>Figure 2.</w:t>
      </w:r>
      <w:r w:rsidR="008104A4" w:rsidRPr="00544C74">
        <w:rPr>
          <w:rFonts w:ascii="Times" w:hAnsi="Times"/>
          <w:sz w:val="18"/>
          <w:szCs w:val="18"/>
        </w:rPr>
        <w:t xml:space="preserve"> Structure of LSTM M</w:t>
      </w:r>
      <w:r w:rsidR="00016B34" w:rsidRPr="00544C74">
        <w:rPr>
          <w:rFonts w:ascii="Times" w:hAnsi="Times"/>
          <w:sz w:val="18"/>
          <w:szCs w:val="18"/>
        </w:rPr>
        <w:t>odel</w:t>
      </w:r>
    </w:p>
    <w:p w14:paraId="73275851" w14:textId="77777777" w:rsidR="006747B2" w:rsidRPr="00544C74" w:rsidRDefault="006747B2" w:rsidP="006747B2">
      <w:pPr>
        <w:pStyle w:val="Text"/>
        <w:jc w:val="center"/>
        <w:rPr>
          <w:rFonts w:ascii="Times" w:hAnsi="Times"/>
          <w:sz w:val="18"/>
          <w:szCs w:val="18"/>
        </w:rPr>
      </w:pPr>
    </w:p>
    <w:p w14:paraId="47740C91" w14:textId="73CF0AD3" w:rsidR="00A523EC" w:rsidRPr="00AC218E" w:rsidRDefault="00DE13AE" w:rsidP="006747B2">
      <w:pPr>
        <w:pStyle w:val="Heading2"/>
        <w:numPr>
          <w:ilvl w:val="0"/>
          <w:numId w:val="2"/>
        </w:numPr>
        <w:spacing w:before="0" w:after="0"/>
        <w:rPr>
          <w:rFonts w:ascii="Times" w:hAnsi="Times"/>
          <w:b/>
        </w:rPr>
      </w:pPr>
      <w:r>
        <w:rPr>
          <w:rFonts w:ascii="Times" w:hAnsi="Times"/>
          <w:b/>
        </w:rPr>
        <w:t>Improvement</w:t>
      </w:r>
    </w:p>
    <w:p w14:paraId="4A12FB4E" w14:textId="77777777" w:rsidR="006747B2" w:rsidRPr="00544C74" w:rsidRDefault="006747B2" w:rsidP="006747B2">
      <w:pPr>
        <w:rPr>
          <w:rFonts w:ascii="Times" w:hAnsi="Times"/>
        </w:rPr>
      </w:pPr>
    </w:p>
    <w:p w14:paraId="553FB700" w14:textId="77777777" w:rsidR="00276DDA" w:rsidRPr="00544C74" w:rsidRDefault="00B73409" w:rsidP="00544C74">
      <w:pPr>
        <w:pStyle w:val="Text"/>
        <w:ind w:firstLine="245"/>
        <w:rPr>
          <w:rFonts w:ascii="Times" w:hAnsi="Times"/>
          <w:sz w:val="20"/>
          <w:szCs w:val="20"/>
        </w:rPr>
      </w:pPr>
      <w:r w:rsidRPr="00544C74">
        <w:rPr>
          <w:rFonts w:ascii="Times" w:hAnsi="Times"/>
          <w:sz w:val="20"/>
          <w:szCs w:val="20"/>
        </w:rPr>
        <w:t xml:space="preserve">For improving our performance, </w:t>
      </w:r>
      <w:r w:rsidR="00142D2E" w:rsidRPr="00544C74">
        <w:rPr>
          <w:rFonts w:ascii="Times" w:hAnsi="Times"/>
          <w:sz w:val="20"/>
          <w:szCs w:val="20"/>
        </w:rPr>
        <w:t xml:space="preserve">we try to use more complicated model </w:t>
      </w:r>
      <w:r w:rsidR="00FD4E65" w:rsidRPr="00544C74">
        <w:rPr>
          <w:rFonts w:ascii="Times" w:hAnsi="Times"/>
          <w:sz w:val="20"/>
          <w:szCs w:val="20"/>
        </w:rPr>
        <w:t xml:space="preserve">first, like adding more hidden layers, change optimizer, but none of these helps to our models. Then </w:t>
      </w:r>
      <w:r w:rsidRPr="00544C74">
        <w:rPr>
          <w:rFonts w:ascii="Times" w:hAnsi="Times"/>
          <w:sz w:val="20"/>
          <w:szCs w:val="20"/>
        </w:rPr>
        <w:t>we propose to do feature engineering</w:t>
      </w:r>
      <w:r w:rsidR="008431DE" w:rsidRPr="00544C74">
        <w:rPr>
          <w:rFonts w:ascii="Times" w:hAnsi="Times"/>
          <w:sz w:val="20"/>
          <w:szCs w:val="20"/>
        </w:rPr>
        <w:t>. Although using extracted 561 features can achieve high</w:t>
      </w:r>
      <w:r w:rsidR="00FD4E65" w:rsidRPr="00544C74">
        <w:rPr>
          <w:rFonts w:ascii="Times" w:hAnsi="Times"/>
          <w:sz w:val="20"/>
          <w:szCs w:val="20"/>
        </w:rPr>
        <w:t>er</w:t>
      </w:r>
      <w:r w:rsidR="008431DE" w:rsidRPr="00544C74">
        <w:rPr>
          <w:rFonts w:ascii="Times" w:hAnsi="Times"/>
          <w:sz w:val="20"/>
          <w:szCs w:val="20"/>
        </w:rPr>
        <w:t xml:space="preserve"> recognition performance of different types of body movements, using all features directly requires a </w:t>
      </w:r>
      <w:r w:rsidR="00FD4E65" w:rsidRPr="00544C74">
        <w:rPr>
          <w:rFonts w:ascii="Times" w:hAnsi="Times"/>
          <w:sz w:val="20"/>
          <w:szCs w:val="20"/>
        </w:rPr>
        <w:t xml:space="preserve">more </w:t>
      </w:r>
      <w:r w:rsidR="008431DE" w:rsidRPr="00544C74">
        <w:rPr>
          <w:rFonts w:ascii="Times" w:hAnsi="Times"/>
          <w:sz w:val="20"/>
          <w:szCs w:val="20"/>
        </w:rPr>
        <w:t>complex model of long tra</w:t>
      </w:r>
      <w:r w:rsidR="008B7CF6" w:rsidRPr="00544C74">
        <w:rPr>
          <w:rFonts w:ascii="Times" w:hAnsi="Times"/>
          <w:sz w:val="20"/>
          <w:szCs w:val="20"/>
        </w:rPr>
        <w:t>i</w:t>
      </w:r>
      <w:r w:rsidR="008431DE" w:rsidRPr="00544C74">
        <w:rPr>
          <w:rFonts w:ascii="Times" w:hAnsi="Times"/>
          <w:sz w:val="20"/>
          <w:szCs w:val="20"/>
        </w:rPr>
        <w:t xml:space="preserve">ning and classification times. </w:t>
      </w:r>
    </w:p>
    <w:p w14:paraId="085C68C6" w14:textId="77777777" w:rsidR="00A523EC" w:rsidRPr="00544C74" w:rsidRDefault="008431DE" w:rsidP="00544C74">
      <w:pPr>
        <w:pStyle w:val="Text"/>
        <w:ind w:firstLine="245"/>
        <w:rPr>
          <w:rFonts w:ascii="Times" w:hAnsi="Times"/>
          <w:sz w:val="20"/>
          <w:szCs w:val="20"/>
        </w:rPr>
      </w:pPr>
      <w:r w:rsidRPr="00544C74">
        <w:rPr>
          <w:rFonts w:ascii="Times" w:hAnsi="Times"/>
          <w:sz w:val="20"/>
          <w:szCs w:val="20"/>
        </w:rPr>
        <w:t>In many real-time applications, a simple model with less computational cost and time is desired. We therefore proposal a feature selection step for the purpose of data reduction, with the redunda</w:t>
      </w:r>
      <w:r w:rsidR="008B7CF6" w:rsidRPr="00544C74">
        <w:rPr>
          <w:rFonts w:ascii="Times" w:hAnsi="Times"/>
          <w:sz w:val="20"/>
          <w:szCs w:val="20"/>
        </w:rPr>
        <w:t xml:space="preserve">nt information being removed. Many feature selection methods have been reported in the literature. In this work, we investigate a </w:t>
      </w:r>
      <w:r w:rsidR="00FD4E65" w:rsidRPr="00544C74">
        <w:rPr>
          <w:rFonts w:ascii="Times" w:hAnsi="Times"/>
          <w:sz w:val="20"/>
          <w:szCs w:val="20"/>
        </w:rPr>
        <w:t xml:space="preserve">feature selection based on importance from </w:t>
      </w:r>
      <w:proofErr w:type="spellStart"/>
      <w:r w:rsidR="00FD4E65" w:rsidRPr="00544C74">
        <w:rPr>
          <w:rFonts w:ascii="Times" w:hAnsi="Times"/>
          <w:sz w:val="20"/>
          <w:szCs w:val="20"/>
        </w:rPr>
        <w:t>RandomForest</w:t>
      </w:r>
      <w:proofErr w:type="spellEnd"/>
      <w:r w:rsidR="00FD4E65" w:rsidRPr="00544C74">
        <w:rPr>
          <w:rFonts w:ascii="Times" w:hAnsi="Times"/>
          <w:sz w:val="20"/>
          <w:szCs w:val="20"/>
        </w:rPr>
        <w:t>, mutual information feature selection</w:t>
      </w:r>
      <w:r w:rsidR="000B0DCD" w:rsidRPr="00544C74">
        <w:rPr>
          <w:rFonts w:ascii="Times" w:hAnsi="Times"/>
          <w:sz w:val="20"/>
          <w:szCs w:val="20"/>
        </w:rPr>
        <w:t>(MIFS)</w:t>
      </w:r>
      <w:r w:rsidR="00FD4E65" w:rsidRPr="00544C74">
        <w:rPr>
          <w:rFonts w:ascii="Times" w:hAnsi="Times"/>
          <w:sz w:val="20"/>
          <w:szCs w:val="20"/>
        </w:rPr>
        <w:t xml:space="preserve"> and F-score feature selection. Only feature selection based on importance from </w:t>
      </w:r>
      <w:proofErr w:type="spellStart"/>
      <w:r w:rsidR="00FD4E65" w:rsidRPr="00544C74">
        <w:rPr>
          <w:rFonts w:ascii="Times" w:hAnsi="Times"/>
          <w:sz w:val="20"/>
          <w:szCs w:val="20"/>
        </w:rPr>
        <w:t>RandomForest</w:t>
      </w:r>
      <w:proofErr w:type="spellEnd"/>
      <w:r w:rsidR="00FD4E65" w:rsidRPr="00544C74">
        <w:rPr>
          <w:rFonts w:ascii="Times" w:hAnsi="Times"/>
          <w:sz w:val="20"/>
          <w:szCs w:val="20"/>
        </w:rPr>
        <w:t xml:space="preserve"> works well on our model. Other two methods show worse performance than based case.</w:t>
      </w:r>
    </w:p>
    <w:p w14:paraId="5C2C2B60" w14:textId="77777777" w:rsidR="006747B2" w:rsidRPr="00544C74" w:rsidRDefault="006747B2" w:rsidP="006747B2">
      <w:pPr>
        <w:pStyle w:val="Text"/>
        <w:rPr>
          <w:rFonts w:ascii="Times" w:hAnsi="Times"/>
          <w:sz w:val="20"/>
          <w:szCs w:val="20"/>
        </w:rPr>
      </w:pPr>
    </w:p>
    <w:p w14:paraId="2588EB9A" w14:textId="77777777" w:rsidR="00A523EC" w:rsidRPr="00AC218E" w:rsidRDefault="006747B2" w:rsidP="006747B2">
      <w:pPr>
        <w:pStyle w:val="Heading1"/>
        <w:spacing w:before="0" w:after="0"/>
        <w:rPr>
          <w:rFonts w:ascii="Times" w:hAnsi="Times"/>
          <w:b/>
        </w:rPr>
      </w:pPr>
      <w:r w:rsidRPr="00AC218E">
        <w:rPr>
          <w:rFonts w:ascii="Times" w:hAnsi="Times"/>
          <w:b/>
        </w:rPr>
        <w:t>Simulation experiments</w:t>
      </w:r>
    </w:p>
    <w:p w14:paraId="10C331BD" w14:textId="77777777" w:rsidR="006747B2" w:rsidRPr="00544C74" w:rsidRDefault="006747B2" w:rsidP="006747B2">
      <w:pPr>
        <w:rPr>
          <w:rFonts w:ascii="Times" w:hAnsi="Times"/>
        </w:rPr>
      </w:pPr>
    </w:p>
    <w:p w14:paraId="2B57DB61" w14:textId="77777777" w:rsidR="00303E4B" w:rsidRPr="00544C74" w:rsidRDefault="000B0DCD" w:rsidP="0033762A">
      <w:pPr>
        <w:pStyle w:val="Text"/>
        <w:ind w:firstLine="245"/>
        <w:rPr>
          <w:rFonts w:ascii="Times" w:hAnsi="Times"/>
          <w:sz w:val="20"/>
          <w:szCs w:val="20"/>
        </w:rPr>
      </w:pPr>
      <w:r w:rsidRPr="00544C74">
        <w:rPr>
          <w:rFonts w:ascii="Times" w:hAnsi="Times"/>
          <w:sz w:val="20"/>
          <w:szCs w:val="20"/>
        </w:rPr>
        <w:t>We discuss two parts in simulation experiments:</w:t>
      </w:r>
      <w:r w:rsidR="003723EE" w:rsidRPr="00544C74">
        <w:rPr>
          <w:rFonts w:ascii="Times" w:hAnsi="Times"/>
          <w:sz w:val="20"/>
          <w:szCs w:val="20"/>
        </w:rPr>
        <w:t xml:space="preserve"> HAR </w:t>
      </w:r>
      <w:r w:rsidR="008E5B62" w:rsidRPr="00544C74">
        <w:rPr>
          <w:rFonts w:ascii="Times" w:hAnsi="Times"/>
          <w:sz w:val="20"/>
          <w:szCs w:val="20"/>
        </w:rPr>
        <w:t>dataset, implement</w:t>
      </w:r>
      <w:r w:rsidRPr="00544C74">
        <w:rPr>
          <w:rFonts w:ascii="Times" w:hAnsi="Times"/>
          <w:sz w:val="20"/>
          <w:szCs w:val="20"/>
        </w:rPr>
        <w:t xml:space="preserve">ation </w:t>
      </w:r>
      <w:r w:rsidR="003723EE" w:rsidRPr="00544C74">
        <w:rPr>
          <w:rFonts w:ascii="Times" w:hAnsi="Times"/>
          <w:sz w:val="20"/>
          <w:szCs w:val="20"/>
        </w:rPr>
        <w:t>of two proposed model</w:t>
      </w:r>
      <w:r w:rsidR="00303E4B" w:rsidRPr="00544C74">
        <w:rPr>
          <w:rFonts w:ascii="Times" w:hAnsi="Times"/>
          <w:sz w:val="20"/>
          <w:szCs w:val="20"/>
        </w:rPr>
        <w:t>s</w:t>
      </w:r>
      <w:r w:rsidRPr="00544C74">
        <w:rPr>
          <w:rFonts w:ascii="Times" w:hAnsi="Times"/>
          <w:sz w:val="20"/>
          <w:szCs w:val="20"/>
        </w:rPr>
        <w:t>.</w:t>
      </w:r>
      <w:r w:rsidR="003723EE" w:rsidRPr="00544C74">
        <w:rPr>
          <w:rFonts w:ascii="Times" w:hAnsi="Times"/>
          <w:sz w:val="20"/>
          <w:szCs w:val="20"/>
        </w:rPr>
        <w:t xml:space="preserve"> </w:t>
      </w:r>
    </w:p>
    <w:p w14:paraId="6487E929" w14:textId="77777777" w:rsidR="006747B2" w:rsidRPr="00544C74" w:rsidRDefault="006747B2" w:rsidP="00303E4B">
      <w:pPr>
        <w:pStyle w:val="Text"/>
        <w:rPr>
          <w:rFonts w:ascii="Times" w:hAnsi="Times"/>
          <w:sz w:val="20"/>
          <w:szCs w:val="20"/>
        </w:rPr>
      </w:pPr>
    </w:p>
    <w:p w14:paraId="4D08AA54" w14:textId="77777777" w:rsidR="00A523EC" w:rsidRPr="00AC218E" w:rsidRDefault="004635C2" w:rsidP="006747B2">
      <w:pPr>
        <w:pStyle w:val="Heading2"/>
        <w:spacing w:before="0" w:after="0"/>
        <w:ind w:left="576" w:hanging="576"/>
        <w:rPr>
          <w:rFonts w:ascii="Times" w:hAnsi="Times"/>
          <w:b/>
          <w:sz w:val="22"/>
          <w:szCs w:val="22"/>
        </w:rPr>
      </w:pPr>
      <w:r w:rsidRPr="00AC218E">
        <w:rPr>
          <w:rFonts w:ascii="Times" w:hAnsi="Times"/>
          <w:b/>
          <w:sz w:val="22"/>
          <w:szCs w:val="22"/>
        </w:rPr>
        <w:t>Dataset</w:t>
      </w:r>
    </w:p>
    <w:p w14:paraId="607B2996" w14:textId="77777777" w:rsidR="006747B2" w:rsidRPr="00544C74" w:rsidRDefault="006747B2" w:rsidP="006747B2">
      <w:pPr>
        <w:rPr>
          <w:rFonts w:ascii="Times" w:hAnsi="Times"/>
        </w:rPr>
      </w:pPr>
    </w:p>
    <w:p w14:paraId="6FF74DDC" w14:textId="77777777" w:rsidR="00E568AC" w:rsidRPr="00544C74" w:rsidRDefault="008E5B62" w:rsidP="0033762A">
      <w:pPr>
        <w:pStyle w:val="Text"/>
        <w:ind w:firstLine="245"/>
        <w:rPr>
          <w:rFonts w:ascii="Times" w:hAnsi="Times"/>
          <w:sz w:val="20"/>
          <w:szCs w:val="20"/>
        </w:rPr>
      </w:pPr>
      <w:r w:rsidRPr="00544C74">
        <w:rPr>
          <w:rFonts w:ascii="Times" w:hAnsi="Times"/>
          <w:sz w:val="20"/>
          <w:szCs w:val="20"/>
        </w:rPr>
        <w:t xml:space="preserve">This data set is collected from 30 subjects within an age group of 19-48 years old. Each person performed a protocol of six activities (WALKING, WALKING UPSTAIRS, </w:t>
      </w:r>
      <w:r w:rsidRPr="00544C74">
        <w:rPr>
          <w:rFonts w:ascii="Times" w:hAnsi="Times"/>
          <w:sz w:val="20"/>
          <w:szCs w:val="20"/>
        </w:rPr>
        <w:lastRenderedPageBreak/>
        <w:t xml:space="preserve">WALKING DOWNSTAIRS, SITTING, STANDING, LAYING) wearing a smartphone (Samsung </w:t>
      </w:r>
      <w:r w:rsidR="00E568AC" w:rsidRPr="00544C74">
        <w:rPr>
          <w:rFonts w:ascii="Times" w:hAnsi="Times"/>
          <w:sz w:val="20"/>
          <w:szCs w:val="20"/>
        </w:rPr>
        <w:t>Galaxy SII) on the waist. The embedded accelerometer and gyroscope captured 3-axial linear acceleration and 3-axial angular velocity at a constant rate of 50Hz. The experiments have been video-recorded to label the data manually. The obtained dataset has been randomly partitioned into two sets, where 70% of the volunteers was selected for generating the training data and 30% the test data. The sensor signals were pre-processed by applying noise filters and then sampled in fixed-width sliding windows of 2.56 sec and 50% overlap (128 reading windows). From each window, a vector of 561 features was obtained by calculating variables from the time and frequency domain. The details can be found in [4].</w:t>
      </w:r>
    </w:p>
    <w:p w14:paraId="7D72E01D" w14:textId="77777777" w:rsidR="00BB26CD" w:rsidRPr="00544C74" w:rsidRDefault="00BB26CD" w:rsidP="0033762A">
      <w:pPr>
        <w:pStyle w:val="Text"/>
        <w:ind w:firstLine="245"/>
        <w:rPr>
          <w:rFonts w:ascii="Times" w:hAnsi="Times"/>
          <w:sz w:val="20"/>
          <w:szCs w:val="20"/>
        </w:rPr>
      </w:pPr>
      <w:r w:rsidRPr="00544C74">
        <w:rPr>
          <w:rFonts w:ascii="Times" w:hAnsi="Times"/>
          <w:sz w:val="20"/>
          <w:szCs w:val="20"/>
        </w:rPr>
        <w:t>Conclusion, we get 561 numeral data in feature domain and 6 labels for predicting activities.</w:t>
      </w:r>
      <w:r w:rsidR="001E0D06" w:rsidRPr="00544C74">
        <w:rPr>
          <w:rFonts w:ascii="Times" w:hAnsi="Times"/>
          <w:sz w:val="20"/>
          <w:szCs w:val="20"/>
        </w:rPr>
        <w:t xml:space="preserve"> All feature data have been normalized and within [-1, 1].</w:t>
      </w:r>
    </w:p>
    <w:p w14:paraId="3B0CA7A8" w14:textId="77777777" w:rsidR="006747B2" w:rsidRPr="00544C74" w:rsidRDefault="006747B2">
      <w:pPr>
        <w:pStyle w:val="Text"/>
        <w:rPr>
          <w:rFonts w:ascii="Times" w:hAnsi="Times"/>
          <w:sz w:val="20"/>
          <w:szCs w:val="20"/>
        </w:rPr>
      </w:pPr>
    </w:p>
    <w:p w14:paraId="6F8899E4" w14:textId="3FC2F9DD" w:rsidR="00A523EC" w:rsidRPr="00AC218E" w:rsidRDefault="003778BE" w:rsidP="006747B2">
      <w:pPr>
        <w:pStyle w:val="Heading2"/>
        <w:spacing w:before="0" w:after="0"/>
        <w:ind w:left="576" w:hanging="576"/>
        <w:rPr>
          <w:rFonts w:ascii="Times" w:hAnsi="Times"/>
          <w:b/>
          <w:sz w:val="22"/>
          <w:szCs w:val="22"/>
        </w:rPr>
      </w:pPr>
      <w:r>
        <w:rPr>
          <w:rFonts w:ascii="Times" w:hAnsi="Times"/>
          <w:b/>
          <w:sz w:val="22"/>
          <w:szCs w:val="22"/>
        </w:rPr>
        <w:t>Implement of simulation e</w:t>
      </w:r>
      <w:r w:rsidR="00E568AC" w:rsidRPr="00AC218E">
        <w:rPr>
          <w:rFonts w:ascii="Times" w:hAnsi="Times"/>
          <w:b/>
          <w:sz w:val="22"/>
          <w:szCs w:val="22"/>
        </w:rPr>
        <w:t>xperiments</w:t>
      </w:r>
    </w:p>
    <w:p w14:paraId="6684B311" w14:textId="77777777" w:rsidR="006747B2" w:rsidRPr="00544C74" w:rsidRDefault="006747B2" w:rsidP="006747B2">
      <w:pPr>
        <w:rPr>
          <w:rFonts w:ascii="Times" w:hAnsi="Times"/>
        </w:rPr>
      </w:pPr>
    </w:p>
    <w:p w14:paraId="0BD67B1B" w14:textId="77777777" w:rsidR="001F17E7" w:rsidRPr="00544C74" w:rsidRDefault="001F17E7" w:rsidP="0033762A">
      <w:pPr>
        <w:pStyle w:val="Text"/>
        <w:ind w:firstLine="245"/>
        <w:rPr>
          <w:rFonts w:ascii="Times" w:hAnsi="Times"/>
          <w:sz w:val="20"/>
          <w:szCs w:val="20"/>
        </w:rPr>
      </w:pPr>
      <w:r w:rsidRPr="00544C74">
        <w:rPr>
          <w:rFonts w:ascii="Times" w:hAnsi="Times"/>
          <w:sz w:val="20"/>
          <w:szCs w:val="20"/>
        </w:rPr>
        <w:t xml:space="preserve">There are four parts, MLP and LSTM </w:t>
      </w:r>
      <w:r w:rsidR="00FD4E65" w:rsidRPr="00544C74">
        <w:rPr>
          <w:rFonts w:ascii="Times" w:hAnsi="Times"/>
          <w:sz w:val="20"/>
          <w:szCs w:val="20"/>
        </w:rPr>
        <w:t xml:space="preserve">without feature selection, MLP and LSTM with feature selection based on importance from </w:t>
      </w:r>
      <w:proofErr w:type="spellStart"/>
      <w:proofErr w:type="gramStart"/>
      <w:r w:rsidR="00FD4E65" w:rsidRPr="00544C74">
        <w:rPr>
          <w:rFonts w:ascii="Times" w:hAnsi="Times"/>
          <w:sz w:val="20"/>
          <w:szCs w:val="20"/>
        </w:rPr>
        <w:t>RandomForest</w:t>
      </w:r>
      <w:proofErr w:type="spellEnd"/>
      <w:r w:rsidR="00FD4E65" w:rsidRPr="00544C74">
        <w:rPr>
          <w:rFonts w:ascii="Times" w:hAnsi="Times"/>
          <w:sz w:val="20"/>
          <w:szCs w:val="20"/>
        </w:rPr>
        <w:t>(</w:t>
      </w:r>
      <w:proofErr w:type="gramEnd"/>
      <w:r w:rsidR="00FD4E65" w:rsidRPr="00544C74">
        <w:rPr>
          <w:rFonts w:ascii="Times" w:hAnsi="Times"/>
          <w:sz w:val="20"/>
          <w:szCs w:val="20"/>
        </w:rPr>
        <w:t>importance MLP and importance LTSM)</w:t>
      </w:r>
      <w:r w:rsidRPr="00544C74">
        <w:rPr>
          <w:rFonts w:ascii="Times" w:hAnsi="Times"/>
          <w:sz w:val="20"/>
          <w:szCs w:val="20"/>
        </w:rPr>
        <w:t>.</w:t>
      </w:r>
      <w:r w:rsidR="0088165D" w:rsidRPr="00544C74">
        <w:rPr>
          <w:rFonts w:ascii="Times" w:hAnsi="Times"/>
          <w:sz w:val="20"/>
          <w:szCs w:val="20"/>
        </w:rPr>
        <w:t xml:space="preserve"> </w:t>
      </w:r>
      <w:r w:rsidR="0088165D" w:rsidRPr="00544C74">
        <w:rPr>
          <w:rFonts w:ascii="Times" w:hAnsi="Times"/>
          <w:color w:val="000000"/>
          <w:sz w:val="20"/>
          <w:szCs w:val="20"/>
        </w:rPr>
        <w:t>We calculate the importance of e</w:t>
      </w:r>
      <w:r w:rsidR="000B0DCD" w:rsidRPr="00544C74">
        <w:rPr>
          <w:rFonts w:ascii="Times" w:hAnsi="Times"/>
          <w:color w:val="000000"/>
          <w:sz w:val="20"/>
          <w:szCs w:val="20"/>
        </w:rPr>
        <w:t xml:space="preserve">ach feature to final result by </w:t>
      </w:r>
      <w:proofErr w:type="spellStart"/>
      <w:r w:rsidR="000B0DCD" w:rsidRPr="00544C74">
        <w:rPr>
          <w:rFonts w:ascii="Times" w:hAnsi="Times"/>
          <w:color w:val="000000"/>
          <w:sz w:val="20"/>
          <w:szCs w:val="20"/>
        </w:rPr>
        <w:t>R</w:t>
      </w:r>
      <w:r w:rsidR="0088165D" w:rsidRPr="00544C74">
        <w:rPr>
          <w:rFonts w:ascii="Times" w:hAnsi="Times"/>
          <w:color w:val="000000"/>
          <w:sz w:val="20"/>
          <w:szCs w:val="20"/>
        </w:rPr>
        <w:t>andom</w:t>
      </w:r>
      <w:r w:rsidR="000B0DCD" w:rsidRPr="00544C74">
        <w:rPr>
          <w:rFonts w:ascii="Times" w:hAnsi="Times"/>
          <w:color w:val="000000"/>
          <w:sz w:val="20"/>
          <w:szCs w:val="20"/>
        </w:rPr>
        <w:t>F</w:t>
      </w:r>
      <w:r w:rsidR="0088165D" w:rsidRPr="00544C74">
        <w:rPr>
          <w:rFonts w:ascii="Times" w:hAnsi="Times"/>
          <w:color w:val="000000"/>
          <w:sz w:val="20"/>
          <w:szCs w:val="20"/>
        </w:rPr>
        <w:t>orest</w:t>
      </w:r>
      <w:proofErr w:type="spellEnd"/>
      <w:r w:rsidR="0088165D" w:rsidRPr="00544C74">
        <w:rPr>
          <w:rFonts w:ascii="Times" w:hAnsi="Times"/>
          <w:color w:val="000000"/>
          <w:sz w:val="20"/>
          <w:szCs w:val="20"/>
        </w:rPr>
        <w:t xml:space="preserve">. Only when the importance is greater than 0.1%. We select </w:t>
      </w:r>
      <w:r w:rsidR="000B0DCD" w:rsidRPr="00544C74">
        <w:rPr>
          <w:rFonts w:ascii="Times" w:hAnsi="Times"/>
          <w:color w:val="000000"/>
          <w:sz w:val="20"/>
          <w:szCs w:val="20"/>
        </w:rPr>
        <w:t>it as our feature</w:t>
      </w:r>
      <w:r w:rsidR="0088165D" w:rsidRPr="00544C74">
        <w:rPr>
          <w:rFonts w:ascii="Times" w:hAnsi="Times"/>
          <w:color w:val="000000"/>
          <w:sz w:val="20"/>
          <w:szCs w:val="20"/>
        </w:rPr>
        <w:t>, otherwise, dro</w:t>
      </w:r>
      <w:r w:rsidR="000B0DCD" w:rsidRPr="00544C74">
        <w:rPr>
          <w:rFonts w:ascii="Times" w:hAnsi="Times"/>
          <w:color w:val="000000"/>
          <w:sz w:val="20"/>
          <w:szCs w:val="20"/>
        </w:rPr>
        <w:t>p it</w:t>
      </w:r>
      <w:r w:rsidR="0088165D" w:rsidRPr="00544C74">
        <w:rPr>
          <w:rFonts w:ascii="Times" w:hAnsi="Times"/>
          <w:color w:val="000000"/>
          <w:sz w:val="20"/>
          <w:szCs w:val="20"/>
        </w:rPr>
        <w:t>. In this way, 531 features are selected from 561 features.</w:t>
      </w:r>
    </w:p>
    <w:p w14:paraId="3E3D6BD0" w14:textId="77777777" w:rsidR="008C2C46" w:rsidRPr="00544C74" w:rsidRDefault="008C2C46" w:rsidP="0033762A">
      <w:pPr>
        <w:pStyle w:val="Text"/>
        <w:ind w:firstLine="245"/>
        <w:rPr>
          <w:rFonts w:ascii="Times" w:hAnsi="Times"/>
          <w:sz w:val="20"/>
          <w:szCs w:val="20"/>
        </w:rPr>
      </w:pPr>
      <w:r w:rsidRPr="00544C74">
        <w:rPr>
          <w:rFonts w:ascii="Times" w:hAnsi="Times"/>
          <w:sz w:val="20"/>
          <w:szCs w:val="20"/>
        </w:rPr>
        <w:t>All of</w:t>
      </w:r>
      <w:r w:rsidR="00FD4E65" w:rsidRPr="00544C74">
        <w:rPr>
          <w:rFonts w:ascii="Times" w:hAnsi="Times"/>
          <w:sz w:val="20"/>
          <w:szCs w:val="20"/>
        </w:rPr>
        <w:t xml:space="preserve"> our models implement on GPU, using library: </w:t>
      </w:r>
      <w:proofErr w:type="spellStart"/>
      <w:r w:rsidR="00FD4E65" w:rsidRPr="00544C74">
        <w:rPr>
          <w:rFonts w:ascii="Times" w:hAnsi="Times"/>
          <w:sz w:val="20"/>
          <w:szCs w:val="20"/>
        </w:rPr>
        <w:t>Pytorch</w:t>
      </w:r>
      <w:proofErr w:type="spellEnd"/>
      <w:r w:rsidR="00FD4E65" w:rsidRPr="00544C74">
        <w:rPr>
          <w:rFonts w:ascii="Times" w:hAnsi="Times"/>
          <w:sz w:val="20"/>
          <w:szCs w:val="20"/>
        </w:rPr>
        <w:t xml:space="preserve">, Pandas, </w:t>
      </w:r>
      <w:proofErr w:type="spellStart"/>
      <w:r w:rsidR="00FD4E65" w:rsidRPr="00544C74">
        <w:rPr>
          <w:rFonts w:ascii="Times" w:hAnsi="Times"/>
          <w:sz w:val="20"/>
          <w:szCs w:val="20"/>
        </w:rPr>
        <w:t>sikit</w:t>
      </w:r>
      <w:proofErr w:type="spellEnd"/>
      <w:r w:rsidR="00FD4E65" w:rsidRPr="00544C74">
        <w:rPr>
          <w:rFonts w:ascii="Times" w:hAnsi="Times"/>
          <w:sz w:val="20"/>
          <w:szCs w:val="20"/>
        </w:rPr>
        <w:t xml:space="preserve">-learn and </w:t>
      </w:r>
      <w:proofErr w:type="spellStart"/>
      <w:r w:rsidR="00FD4E65" w:rsidRPr="00544C74">
        <w:rPr>
          <w:rFonts w:ascii="Times" w:hAnsi="Times"/>
          <w:sz w:val="20"/>
          <w:szCs w:val="20"/>
        </w:rPr>
        <w:t>skfeature</w:t>
      </w:r>
      <w:proofErr w:type="spellEnd"/>
      <w:r w:rsidR="00FD4E65" w:rsidRPr="00544C74">
        <w:rPr>
          <w:rFonts w:ascii="Times" w:hAnsi="Times"/>
          <w:sz w:val="20"/>
          <w:szCs w:val="20"/>
        </w:rPr>
        <w:t xml:space="preserve"> from ASU.</w:t>
      </w:r>
    </w:p>
    <w:p w14:paraId="555DDC75" w14:textId="77777777" w:rsidR="00276DDA" w:rsidRPr="00544C74" w:rsidRDefault="000B0DCD" w:rsidP="0033762A">
      <w:pPr>
        <w:pStyle w:val="Text"/>
        <w:ind w:firstLine="245"/>
        <w:rPr>
          <w:rFonts w:ascii="Times" w:hAnsi="Times"/>
          <w:sz w:val="20"/>
          <w:szCs w:val="20"/>
        </w:rPr>
      </w:pPr>
      <w:r w:rsidRPr="00544C74">
        <w:rPr>
          <w:rFonts w:ascii="Times" w:hAnsi="Times"/>
          <w:sz w:val="20"/>
          <w:szCs w:val="20"/>
        </w:rPr>
        <w:t>Table 1 to Table 4 are the parameter setting of four models.</w:t>
      </w:r>
    </w:p>
    <w:p w14:paraId="0CDF62CD" w14:textId="77777777" w:rsidR="008C2C46" w:rsidRPr="00544C74" w:rsidRDefault="008C2C46" w:rsidP="008C2C46">
      <w:pPr>
        <w:pStyle w:val="Text"/>
        <w:ind w:left="600" w:firstLine="0"/>
        <w:rPr>
          <w:rFonts w:ascii="Times" w:hAnsi="Times"/>
          <w:sz w:val="20"/>
          <w:szCs w:val="20"/>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980"/>
      </w:tblGrid>
      <w:tr w:rsidR="00293B68" w:rsidRPr="00544C74" w14:paraId="42A80AD3" w14:textId="77777777" w:rsidTr="006B18F9">
        <w:tc>
          <w:tcPr>
            <w:tcW w:w="1620" w:type="dxa"/>
            <w:shd w:val="clear" w:color="auto" w:fill="auto"/>
            <w:vAlign w:val="center"/>
          </w:tcPr>
          <w:p w14:paraId="70DE1455"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Items</w:t>
            </w:r>
          </w:p>
        </w:tc>
        <w:tc>
          <w:tcPr>
            <w:tcW w:w="1980" w:type="dxa"/>
            <w:shd w:val="clear" w:color="auto" w:fill="auto"/>
            <w:vAlign w:val="center"/>
          </w:tcPr>
          <w:p w14:paraId="12BEF41F"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Explanation of items</w:t>
            </w:r>
          </w:p>
        </w:tc>
      </w:tr>
      <w:tr w:rsidR="00293B68" w:rsidRPr="00544C74" w14:paraId="78BAB969" w14:textId="77777777" w:rsidTr="006B18F9">
        <w:tc>
          <w:tcPr>
            <w:tcW w:w="1620" w:type="dxa"/>
            <w:shd w:val="clear" w:color="auto" w:fill="auto"/>
            <w:vAlign w:val="center"/>
          </w:tcPr>
          <w:p w14:paraId="43B41805"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Hidden Dimension</w:t>
            </w:r>
          </w:p>
        </w:tc>
        <w:tc>
          <w:tcPr>
            <w:tcW w:w="1980" w:type="dxa"/>
            <w:shd w:val="clear" w:color="auto" w:fill="auto"/>
            <w:vAlign w:val="center"/>
          </w:tcPr>
          <w:p w14:paraId="6F0A49B6"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512</w:t>
            </w:r>
          </w:p>
        </w:tc>
      </w:tr>
      <w:tr w:rsidR="00293B68" w:rsidRPr="00544C74" w14:paraId="7905439C" w14:textId="77777777" w:rsidTr="006B18F9">
        <w:tc>
          <w:tcPr>
            <w:tcW w:w="1620" w:type="dxa"/>
            <w:shd w:val="clear" w:color="auto" w:fill="auto"/>
            <w:vAlign w:val="center"/>
          </w:tcPr>
          <w:p w14:paraId="2E67D95F"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Mini Batch Size</w:t>
            </w:r>
          </w:p>
        </w:tc>
        <w:tc>
          <w:tcPr>
            <w:tcW w:w="1980" w:type="dxa"/>
            <w:shd w:val="clear" w:color="auto" w:fill="auto"/>
            <w:vAlign w:val="center"/>
          </w:tcPr>
          <w:p w14:paraId="610ADE76"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32</w:t>
            </w:r>
          </w:p>
        </w:tc>
      </w:tr>
      <w:tr w:rsidR="00293B68" w:rsidRPr="00544C74" w14:paraId="5321D594" w14:textId="77777777" w:rsidTr="006B18F9">
        <w:tc>
          <w:tcPr>
            <w:tcW w:w="1620" w:type="dxa"/>
            <w:shd w:val="clear" w:color="auto" w:fill="auto"/>
            <w:vAlign w:val="center"/>
          </w:tcPr>
          <w:p w14:paraId="59FFA358"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Optimizer</w:t>
            </w:r>
          </w:p>
        </w:tc>
        <w:tc>
          <w:tcPr>
            <w:tcW w:w="1980" w:type="dxa"/>
            <w:shd w:val="clear" w:color="auto" w:fill="auto"/>
            <w:vAlign w:val="center"/>
          </w:tcPr>
          <w:p w14:paraId="3F2A418F"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SGD (</w:t>
            </w:r>
            <w:proofErr w:type="spellStart"/>
            <w:r w:rsidRPr="00544C74">
              <w:rPr>
                <w:rFonts w:ascii="Times" w:eastAsia="SimSun" w:hAnsi="Times"/>
                <w:sz w:val="18"/>
                <w:szCs w:val="18"/>
                <w:lang w:eastAsia="en-US"/>
              </w:rPr>
              <w:t>lr</w:t>
            </w:r>
            <w:proofErr w:type="spellEnd"/>
            <w:r w:rsidRPr="00544C74">
              <w:rPr>
                <w:rFonts w:ascii="Times" w:eastAsia="SimSun" w:hAnsi="Times"/>
                <w:sz w:val="18"/>
                <w:szCs w:val="18"/>
                <w:lang w:eastAsia="en-US"/>
              </w:rPr>
              <w:t>=0.0009, momentum=0.9)</w:t>
            </w:r>
          </w:p>
        </w:tc>
      </w:tr>
      <w:tr w:rsidR="00293B68" w:rsidRPr="00544C74" w14:paraId="5D8EEA62" w14:textId="77777777" w:rsidTr="006B18F9">
        <w:tc>
          <w:tcPr>
            <w:tcW w:w="1620" w:type="dxa"/>
            <w:shd w:val="clear" w:color="auto" w:fill="auto"/>
            <w:vAlign w:val="center"/>
          </w:tcPr>
          <w:p w14:paraId="540B654F"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Criterion Function</w:t>
            </w:r>
          </w:p>
        </w:tc>
        <w:tc>
          <w:tcPr>
            <w:tcW w:w="1980" w:type="dxa"/>
            <w:shd w:val="clear" w:color="auto" w:fill="auto"/>
            <w:vAlign w:val="center"/>
          </w:tcPr>
          <w:p w14:paraId="543A59AB" w14:textId="77777777" w:rsidR="00276DDA" w:rsidRPr="00544C74" w:rsidRDefault="00276DDA"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Cross Entropy</w:t>
            </w:r>
          </w:p>
        </w:tc>
      </w:tr>
      <w:tr w:rsidR="00CB0ABB" w:rsidRPr="00544C74" w14:paraId="0F84209F" w14:textId="77777777" w:rsidTr="006B18F9">
        <w:tc>
          <w:tcPr>
            <w:tcW w:w="1620" w:type="dxa"/>
            <w:shd w:val="clear" w:color="auto" w:fill="auto"/>
            <w:vAlign w:val="center"/>
          </w:tcPr>
          <w:p w14:paraId="4EC295B5" w14:textId="77777777" w:rsidR="00CB0ABB"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 xml:space="preserve">Num. of </w:t>
            </w:r>
            <w:r w:rsidR="00CB0ABB" w:rsidRPr="00544C74">
              <w:rPr>
                <w:rFonts w:ascii="Times" w:eastAsia="SimSun" w:hAnsi="Times"/>
                <w:sz w:val="18"/>
                <w:szCs w:val="18"/>
                <w:lang w:eastAsia="en-US"/>
              </w:rPr>
              <w:t>Features</w:t>
            </w:r>
          </w:p>
        </w:tc>
        <w:tc>
          <w:tcPr>
            <w:tcW w:w="1980" w:type="dxa"/>
            <w:shd w:val="clear" w:color="auto" w:fill="auto"/>
            <w:vAlign w:val="center"/>
          </w:tcPr>
          <w:p w14:paraId="19F60E02" w14:textId="77777777" w:rsidR="00CB0ABB" w:rsidRPr="00544C74" w:rsidRDefault="00CB0ABB"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561</w:t>
            </w:r>
          </w:p>
        </w:tc>
      </w:tr>
    </w:tbl>
    <w:p w14:paraId="5AE42896" w14:textId="77777777" w:rsidR="00276DDA" w:rsidRPr="00544C74" w:rsidRDefault="00276DDA" w:rsidP="00CB0ABB">
      <w:pPr>
        <w:pStyle w:val="Text"/>
        <w:ind w:firstLine="0"/>
        <w:rPr>
          <w:rFonts w:ascii="Times" w:hAnsi="Times"/>
          <w:sz w:val="20"/>
          <w:szCs w:val="20"/>
        </w:rPr>
      </w:pPr>
    </w:p>
    <w:p w14:paraId="7DF5DE80" w14:textId="77777777" w:rsidR="00276DDA" w:rsidRPr="00544C74" w:rsidRDefault="00B66E8B" w:rsidP="000C38D3">
      <w:pPr>
        <w:pStyle w:val="Text"/>
        <w:ind w:firstLine="0"/>
        <w:jc w:val="center"/>
        <w:rPr>
          <w:rFonts w:ascii="Times" w:hAnsi="Times"/>
          <w:sz w:val="18"/>
          <w:szCs w:val="18"/>
        </w:rPr>
      </w:pPr>
      <w:r w:rsidRPr="00544C74">
        <w:rPr>
          <w:rFonts w:ascii="Times" w:hAnsi="Times"/>
          <w:sz w:val="18"/>
          <w:szCs w:val="18"/>
        </w:rPr>
        <w:t>Table 1.</w:t>
      </w:r>
      <w:r w:rsidR="007A7E36" w:rsidRPr="00544C74">
        <w:rPr>
          <w:rFonts w:ascii="Times" w:hAnsi="Times"/>
          <w:sz w:val="18"/>
          <w:szCs w:val="18"/>
        </w:rPr>
        <w:t xml:space="preserve"> Parameter S</w:t>
      </w:r>
      <w:r w:rsidR="00276DDA" w:rsidRPr="00544C74">
        <w:rPr>
          <w:rFonts w:ascii="Times" w:hAnsi="Times"/>
          <w:sz w:val="18"/>
          <w:szCs w:val="18"/>
        </w:rPr>
        <w:t>etting of MLP</w:t>
      </w:r>
    </w:p>
    <w:p w14:paraId="5C65D6CD" w14:textId="77777777" w:rsidR="008C2C46" w:rsidRPr="00544C74" w:rsidRDefault="008C2C46" w:rsidP="000B0DCD">
      <w:pPr>
        <w:pStyle w:val="Text"/>
        <w:ind w:firstLine="0"/>
        <w:rPr>
          <w:rFonts w:ascii="Times" w:hAnsi="Times"/>
          <w:sz w:val="20"/>
          <w:szCs w:val="20"/>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980"/>
      </w:tblGrid>
      <w:tr w:rsidR="00293B68" w:rsidRPr="00544C74" w14:paraId="3D5232AF" w14:textId="77777777" w:rsidTr="006B18F9">
        <w:tc>
          <w:tcPr>
            <w:tcW w:w="1620" w:type="dxa"/>
            <w:shd w:val="clear" w:color="auto" w:fill="auto"/>
            <w:vAlign w:val="center"/>
          </w:tcPr>
          <w:p w14:paraId="49EE4B84"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Items</w:t>
            </w:r>
          </w:p>
        </w:tc>
        <w:tc>
          <w:tcPr>
            <w:tcW w:w="1980" w:type="dxa"/>
            <w:shd w:val="clear" w:color="auto" w:fill="auto"/>
            <w:vAlign w:val="center"/>
          </w:tcPr>
          <w:p w14:paraId="55D3E703"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Explanation of items</w:t>
            </w:r>
          </w:p>
        </w:tc>
      </w:tr>
      <w:tr w:rsidR="00293B68" w:rsidRPr="00544C74" w14:paraId="1EC6550F" w14:textId="77777777" w:rsidTr="006B18F9">
        <w:tc>
          <w:tcPr>
            <w:tcW w:w="1620" w:type="dxa"/>
            <w:shd w:val="clear" w:color="auto" w:fill="auto"/>
            <w:vAlign w:val="center"/>
          </w:tcPr>
          <w:p w14:paraId="156F4030"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Hidden Dimension</w:t>
            </w:r>
          </w:p>
        </w:tc>
        <w:tc>
          <w:tcPr>
            <w:tcW w:w="1980" w:type="dxa"/>
            <w:shd w:val="clear" w:color="auto" w:fill="auto"/>
            <w:vAlign w:val="center"/>
          </w:tcPr>
          <w:p w14:paraId="67FE3864"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512</w:t>
            </w:r>
          </w:p>
        </w:tc>
      </w:tr>
      <w:tr w:rsidR="00293B68" w:rsidRPr="00544C74" w14:paraId="054553AE" w14:textId="77777777" w:rsidTr="006B18F9">
        <w:tc>
          <w:tcPr>
            <w:tcW w:w="1620" w:type="dxa"/>
            <w:shd w:val="clear" w:color="auto" w:fill="auto"/>
            <w:vAlign w:val="center"/>
          </w:tcPr>
          <w:p w14:paraId="39B9D62C"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Mini Batch Size</w:t>
            </w:r>
          </w:p>
        </w:tc>
        <w:tc>
          <w:tcPr>
            <w:tcW w:w="1980" w:type="dxa"/>
            <w:shd w:val="clear" w:color="auto" w:fill="auto"/>
            <w:vAlign w:val="center"/>
          </w:tcPr>
          <w:p w14:paraId="295A38E4"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32</w:t>
            </w:r>
          </w:p>
        </w:tc>
      </w:tr>
      <w:tr w:rsidR="00293B68" w:rsidRPr="00544C74" w14:paraId="7A190A9B" w14:textId="77777777" w:rsidTr="006B18F9">
        <w:tc>
          <w:tcPr>
            <w:tcW w:w="1620" w:type="dxa"/>
            <w:shd w:val="clear" w:color="auto" w:fill="auto"/>
            <w:vAlign w:val="center"/>
          </w:tcPr>
          <w:p w14:paraId="4FA7ED50"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Dropout</w:t>
            </w:r>
          </w:p>
        </w:tc>
        <w:tc>
          <w:tcPr>
            <w:tcW w:w="1980" w:type="dxa"/>
            <w:shd w:val="clear" w:color="auto" w:fill="auto"/>
            <w:vAlign w:val="center"/>
          </w:tcPr>
          <w:p w14:paraId="7847EB41"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0.5</w:t>
            </w:r>
          </w:p>
        </w:tc>
      </w:tr>
      <w:tr w:rsidR="00293B68" w:rsidRPr="00544C74" w14:paraId="4203D248" w14:textId="77777777" w:rsidTr="006B18F9">
        <w:tc>
          <w:tcPr>
            <w:tcW w:w="1620" w:type="dxa"/>
            <w:shd w:val="clear" w:color="auto" w:fill="auto"/>
            <w:vAlign w:val="center"/>
          </w:tcPr>
          <w:p w14:paraId="2DB8CF06"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Optimizer</w:t>
            </w:r>
          </w:p>
        </w:tc>
        <w:tc>
          <w:tcPr>
            <w:tcW w:w="1980" w:type="dxa"/>
            <w:shd w:val="clear" w:color="auto" w:fill="auto"/>
            <w:vAlign w:val="center"/>
          </w:tcPr>
          <w:p w14:paraId="25EAF69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SGD (</w:t>
            </w:r>
            <w:proofErr w:type="spellStart"/>
            <w:r w:rsidRPr="00544C74">
              <w:rPr>
                <w:rFonts w:ascii="Times" w:eastAsia="SimSun" w:hAnsi="Times"/>
                <w:sz w:val="18"/>
                <w:szCs w:val="18"/>
                <w:lang w:eastAsia="en-US"/>
              </w:rPr>
              <w:t>lr</w:t>
            </w:r>
            <w:proofErr w:type="spellEnd"/>
            <w:r w:rsidRPr="00544C74">
              <w:rPr>
                <w:rFonts w:ascii="Times" w:eastAsia="SimSun" w:hAnsi="Times"/>
                <w:sz w:val="18"/>
                <w:szCs w:val="18"/>
                <w:lang w:eastAsia="en-US"/>
              </w:rPr>
              <w:t>=0.0009, momentum=0.9)</w:t>
            </w:r>
          </w:p>
        </w:tc>
      </w:tr>
      <w:tr w:rsidR="00293B68" w:rsidRPr="00544C74" w14:paraId="36341A7E" w14:textId="77777777" w:rsidTr="006B18F9">
        <w:tc>
          <w:tcPr>
            <w:tcW w:w="1620" w:type="dxa"/>
            <w:shd w:val="clear" w:color="auto" w:fill="auto"/>
            <w:vAlign w:val="center"/>
          </w:tcPr>
          <w:p w14:paraId="27A6E78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Criterion Function</w:t>
            </w:r>
          </w:p>
        </w:tc>
        <w:tc>
          <w:tcPr>
            <w:tcW w:w="1980" w:type="dxa"/>
            <w:shd w:val="clear" w:color="auto" w:fill="auto"/>
            <w:vAlign w:val="center"/>
          </w:tcPr>
          <w:p w14:paraId="490DEC6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Cross Entropy</w:t>
            </w:r>
          </w:p>
        </w:tc>
      </w:tr>
      <w:tr w:rsidR="008C2C46" w:rsidRPr="00544C74" w14:paraId="59A51420" w14:textId="77777777" w:rsidTr="006B18F9">
        <w:tc>
          <w:tcPr>
            <w:tcW w:w="1620" w:type="dxa"/>
            <w:shd w:val="clear" w:color="auto" w:fill="auto"/>
            <w:vAlign w:val="center"/>
          </w:tcPr>
          <w:p w14:paraId="07E92825"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Num. of Features</w:t>
            </w:r>
          </w:p>
        </w:tc>
        <w:tc>
          <w:tcPr>
            <w:tcW w:w="1980" w:type="dxa"/>
            <w:shd w:val="clear" w:color="auto" w:fill="auto"/>
            <w:vAlign w:val="center"/>
          </w:tcPr>
          <w:p w14:paraId="16B5DB27"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561</w:t>
            </w:r>
          </w:p>
        </w:tc>
      </w:tr>
    </w:tbl>
    <w:p w14:paraId="2D01E8DE" w14:textId="77777777" w:rsidR="008C2C46" w:rsidRPr="00544C74" w:rsidRDefault="008C2C46" w:rsidP="008C2C46">
      <w:pPr>
        <w:pStyle w:val="Text"/>
        <w:ind w:left="600" w:firstLine="0"/>
        <w:rPr>
          <w:rFonts w:ascii="Times" w:hAnsi="Times"/>
          <w:sz w:val="18"/>
          <w:szCs w:val="18"/>
        </w:rPr>
      </w:pPr>
      <w:r w:rsidRPr="00544C74">
        <w:rPr>
          <w:rFonts w:ascii="Times" w:hAnsi="Times"/>
          <w:sz w:val="18"/>
          <w:szCs w:val="18"/>
        </w:rPr>
        <w:t xml:space="preserve">         </w:t>
      </w:r>
    </w:p>
    <w:p w14:paraId="3D4F4CF0" w14:textId="77777777" w:rsidR="008C2C46" w:rsidRPr="00544C74" w:rsidRDefault="00905D18" w:rsidP="00905D18">
      <w:pPr>
        <w:pStyle w:val="Text"/>
        <w:ind w:left="600" w:firstLine="0"/>
        <w:rPr>
          <w:rFonts w:ascii="Times" w:hAnsi="Times"/>
          <w:sz w:val="18"/>
          <w:szCs w:val="18"/>
        </w:rPr>
      </w:pPr>
      <w:r w:rsidRPr="00544C74">
        <w:rPr>
          <w:rFonts w:ascii="Times" w:hAnsi="Times"/>
          <w:sz w:val="18"/>
          <w:szCs w:val="18"/>
        </w:rPr>
        <w:t xml:space="preserve">         </w:t>
      </w:r>
      <w:r w:rsidR="00B66E8B" w:rsidRPr="00544C74">
        <w:rPr>
          <w:rFonts w:ascii="Times" w:hAnsi="Times"/>
          <w:sz w:val="18"/>
          <w:szCs w:val="18"/>
        </w:rPr>
        <w:t>Table 2.</w:t>
      </w:r>
      <w:r w:rsidR="007A7E36" w:rsidRPr="00544C74">
        <w:rPr>
          <w:rFonts w:ascii="Times" w:hAnsi="Times"/>
          <w:sz w:val="18"/>
          <w:szCs w:val="18"/>
        </w:rPr>
        <w:t xml:space="preserve"> Parameter S</w:t>
      </w:r>
      <w:r w:rsidR="008C2C46" w:rsidRPr="00544C74">
        <w:rPr>
          <w:rFonts w:ascii="Times" w:hAnsi="Times"/>
          <w:sz w:val="18"/>
          <w:szCs w:val="18"/>
        </w:rPr>
        <w:t>etting of LSTM</w:t>
      </w:r>
    </w:p>
    <w:p w14:paraId="2647672F" w14:textId="77777777" w:rsidR="000B0DCD" w:rsidRPr="00544C74" w:rsidRDefault="000B0DCD" w:rsidP="00905D18">
      <w:pPr>
        <w:pStyle w:val="Text"/>
        <w:ind w:left="600" w:firstLine="0"/>
        <w:rPr>
          <w:rFonts w:ascii="Times" w:hAnsi="Times"/>
          <w:sz w:val="18"/>
          <w:szCs w:val="18"/>
        </w:rPr>
      </w:pPr>
    </w:p>
    <w:p w14:paraId="1C4E414E" w14:textId="77777777" w:rsidR="00B431B6" w:rsidRPr="00544C74" w:rsidRDefault="00B431B6" w:rsidP="00905D18">
      <w:pPr>
        <w:pStyle w:val="Text"/>
        <w:ind w:left="600" w:firstLine="0"/>
        <w:rPr>
          <w:rFonts w:ascii="Times" w:hAnsi="Times"/>
          <w:sz w:val="18"/>
          <w:szCs w:val="18"/>
        </w:rPr>
      </w:pPr>
    </w:p>
    <w:p w14:paraId="012C0EE7" w14:textId="77777777" w:rsidR="000C38D3" w:rsidRPr="00544C74" w:rsidRDefault="000C38D3" w:rsidP="000B0DCD">
      <w:pPr>
        <w:pStyle w:val="Text"/>
        <w:ind w:firstLine="0"/>
        <w:rPr>
          <w:rFonts w:ascii="Times" w:hAnsi="Times"/>
          <w:sz w:val="18"/>
          <w:szCs w:val="18"/>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980"/>
      </w:tblGrid>
      <w:tr w:rsidR="00293B68" w:rsidRPr="00544C74" w14:paraId="1426B14A" w14:textId="77777777" w:rsidTr="006B18F9">
        <w:tc>
          <w:tcPr>
            <w:tcW w:w="1620" w:type="dxa"/>
            <w:shd w:val="clear" w:color="auto" w:fill="auto"/>
            <w:vAlign w:val="center"/>
          </w:tcPr>
          <w:p w14:paraId="124464ED"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Items</w:t>
            </w:r>
          </w:p>
        </w:tc>
        <w:tc>
          <w:tcPr>
            <w:tcW w:w="1980" w:type="dxa"/>
            <w:shd w:val="clear" w:color="auto" w:fill="auto"/>
            <w:vAlign w:val="center"/>
          </w:tcPr>
          <w:p w14:paraId="64E083A1"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Explanation of items</w:t>
            </w:r>
          </w:p>
        </w:tc>
      </w:tr>
      <w:tr w:rsidR="00293B68" w:rsidRPr="00544C74" w14:paraId="1C341BC7" w14:textId="77777777" w:rsidTr="006B18F9">
        <w:tc>
          <w:tcPr>
            <w:tcW w:w="1620" w:type="dxa"/>
            <w:shd w:val="clear" w:color="auto" w:fill="auto"/>
            <w:vAlign w:val="center"/>
          </w:tcPr>
          <w:p w14:paraId="2B6C0DF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Hidden Dimension</w:t>
            </w:r>
          </w:p>
        </w:tc>
        <w:tc>
          <w:tcPr>
            <w:tcW w:w="1980" w:type="dxa"/>
            <w:shd w:val="clear" w:color="auto" w:fill="auto"/>
            <w:vAlign w:val="center"/>
          </w:tcPr>
          <w:p w14:paraId="6B61A642"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512</w:t>
            </w:r>
          </w:p>
        </w:tc>
      </w:tr>
      <w:tr w:rsidR="00293B68" w:rsidRPr="00544C74" w14:paraId="542E79DF" w14:textId="77777777" w:rsidTr="006B18F9">
        <w:tc>
          <w:tcPr>
            <w:tcW w:w="1620" w:type="dxa"/>
            <w:shd w:val="clear" w:color="auto" w:fill="auto"/>
            <w:vAlign w:val="center"/>
          </w:tcPr>
          <w:p w14:paraId="161A670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Mini Batch Size</w:t>
            </w:r>
          </w:p>
        </w:tc>
        <w:tc>
          <w:tcPr>
            <w:tcW w:w="1980" w:type="dxa"/>
            <w:shd w:val="clear" w:color="auto" w:fill="auto"/>
            <w:vAlign w:val="center"/>
          </w:tcPr>
          <w:p w14:paraId="0DF03BB0"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32</w:t>
            </w:r>
          </w:p>
        </w:tc>
      </w:tr>
      <w:tr w:rsidR="00293B68" w:rsidRPr="00544C74" w14:paraId="4E5AE08E" w14:textId="77777777" w:rsidTr="006B18F9">
        <w:tc>
          <w:tcPr>
            <w:tcW w:w="1620" w:type="dxa"/>
            <w:shd w:val="clear" w:color="auto" w:fill="auto"/>
            <w:vAlign w:val="center"/>
          </w:tcPr>
          <w:p w14:paraId="16063CED"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Optimizer</w:t>
            </w:r>
          </w:p>
        </w:tc>
        <w:tc>
          <w:tcPr>
            <w:tcW w:w="1980" w:type="dxa"/>
            <w:shd w:val="clear" w:color="auto" w:fill="auto"/>
            <w:vAlign w:val="center"/>
          </w:tcPr>
          <w:p w14:paraId="085C0C92"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SGD (</w:t>
            </w:r>
            <w:proofErr w:type="spellStart"/>
            <w:r w:rsidRPr="00544C74">
              <w:rPr>
                <w:rFonts w:ascii="Times" w:eastAsia="SimSun" w:hAnsi="Times"/>
                <w:sz w:val="18"/>
                <w:szCs w:val="18"/>
                <w:lang w:eastAsia="en-US"/>
              </w:rPr>
              <w:t>lr</w:t>
            </w:r>
            <w:proofErr w:type="spellEnd"/>
            <w:r w:rsidRPr="00544C74">
              <w:rPr>
                <w:rFonts w:ascii="Times" w:eastAsia="SimSun" w:hAnsi="Times"/>
                <w:sz w:val="18"/>
                <w:szCs w:val="18"/>
                <w:lang w:eastAsia="en-US"/>
              </w:rPr>
              <w:t>=0.0009, momentum=0.9)</w:t>
            </w:r>
          </w:p>
        </w:tc>
      </w:tr>
      <w:tr w:rsidR="00293B68" w:rsidRPr="00544C74" w14:paraId="182852FE" w14:textId="77777777" w:rsidTr="006B18F9">
        <w:tc>
          <w:tcPr>
            <w:tcW w:w="1620" w:type="dxa"/>
            <w:shd w:val="clear" w:color="auto" w:fill="auto"/>
            <w:vAlign w:val="center"/>
          </w:tcPr>
          <w:p w14:paraId="0F65852D"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Criterion Function</w:t>
            </w:r>
          </w:p>
        </w:tc>
        <w:tc>
          <w:tcPr>
            <w:tcW w:w="1980" w:type="dxa"/>
            <w:shd w:val="clear" w:color="auto" w:fill="auto"/>
            <w:vAlign w:val="center"/>
          </w:tcPr>
          <w:p w14:paraId="44B2BDC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Cross Entropy</w:t>
            </w:r>
          </w:p>
        </w:tc>
      </w:tr>
      <w:tr w:rsidR="00293B68" w:rsidRPr="00544C74" w14:paraId="726FE43C" w14:textId="77777777" w:rsidTr="006B18F9">
        <w:tc>
          <w:tcPr>
            <w:tcW w:w="1620" w:type="dxa"/>
            <w:shd w:val="clear" w:color="auto" w:fill="auto"/>
            <w:vAlign w:val="center"/>
          </w:tcPr>
          <w:p w14:paraId="5E0494DE" w14:textId="77777777" w:rsidR="008C2C46" w:rsidRPr="00544C74" w:rsidRDefault="008C2C46"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Num. of Features</w:t>
            </w:r>
          </w:p>
        </w:tc>
        <w:tc>
          <w:tcPr>
            <w:tcW w:w="1980" w:type="dxa"/>
            <w:shd w:val="clear" w:color="auto" w:fill="auto"/>
            <w:vAlign w:val="center"/>
          </w:tcPr>
          <w:p w14:paraId="70CFE422" w14:textId="77777777" w:rsidR="008C2C46" w:rsidRPr="00544C74" w:rsidRDefault="008C2C46" w:rsidP="00362E57">
            <w:pPr>
              <w:pStyle w:val="Text"/>
              <w:suppressAutoHyphens/>
              <w:autoSpaceDE w:val="0"/>
              <w:ind w:firstLine="0"/>
              <w:jc w:val="center"/>
              <w:rPr>
                <w:rFonts w:ascii="Times" w:eastAsia="SimSun" w:hAnsi="Times"/>
                <w:sz w:val="18"/>
                <w:szCs w:val="18"/>
              </w:rPr>
            </w:pPr>
            <w:r w:rsidRPr="00544C74">
              <w:rPr>
                <w:rFonts w:ascii="Times" w:eastAsia="SimSun" w:hAnsi="Times"/>
                <w:sz w:val="18"/>
                <w:szCs w:val="18"/>
                <w:lang w:eastAsia="en-US"/>
              </w:rPr>
              <w:t>53</w:t>
            </w:r>
            <w:r w:rsidR="00FA5748" w:rsidRPr="00544C74">
              <w:rPr>
                <w:rFonts w:ascii="Times" w:eastAsia="SimSun" w:hAnsi="Times"/>
                <w:sz w:val="18"/>
                <w:szCs w:val="18"/>
                <w:lang w:eastAsia="en-US"/>
              </w:rPr>
              <w:t>1</w:t>
            </w:r>
          </w:p>
        </w:tc>
      </w:tr>
    </w:tbl>
    <w:p w14:paraId="4993C39D" w14:textId="77777777" w:rsidR="008C2C46" w:rsidRPr="00544C74" w:rsidRDefault="008C2C46" w:rsidP="008C2C46">
      <w:pPr>
        <w:pStyle w:val="Text"/>
        <w:ind w:left="600" w:firstLine="0"/>
        <w:rPr>
          <w:rFonts w:ascii="Times" w:hAnsi="Times"/>
          <w:sz w:val="18"/>
          <w:szCs w:val="18"/>
        </w:rPr>
      </w:pPr>
    </w:p>
    <w:p w14:paraId="44C43494" w14:textId="77777777" w:rsidR="008C2C46" w:rsidRPr="00544C74" w:rsidRDefault="00304E0F" w:rsidP="002438D7">
      <w:pPr>
        <w:pStyle w:val="Text"/>
        <w:ind w:left="600" w:firstLine="0"/>
        <w:rPr>
          <w:rFonts w:ascii="Times" w:hAnsi="Times"/>
          <w:sz w:val="18"/>
          <w:szCs w:val="18"/>
        </w:rPr>
      </w:pPr>
      <w:r w:rsidRPr="00544C74">
        <w:rPr>
          <w:rFonts w:ascii="Times" w:hAnsi="Times"/>
          <w:sz w:val="18"/>
          <w:szCs w:val="18"/>
        </w:rPr>
        <w:t xml:space="preserve"> </w:t>
      </w:r>
      <w:r w:rsidR="00B66E8B" w:rsidRPr="00544C74">
        <w:rPr>
          <w:rFonts w:ascii="Times" w:hAnsi="Times"/>
          <w:sz w:val="18"/>
          <w:szCs w:val="18"/>
        </w:rPr>
        <w:t xml:space="preserve"> Table 3.</w:t>
      </w:r>
      <w:r w:rsidR="00DC5A16" w:rsidRPr="00544C74">
        <w:rPr>
          <w:rFonts w:ascii="Times" w:hAnsi="Times"/>
          <w:sz w:val="18"/>
          <w:szCs w:val="18"/>
        </w:rPr>
        <w:t xml:space="preserve"> </w:t>
      </w:r>
      <w:r w:rsidR="007A7E36" w:rsidRPr="00544C74">
        <w:rPr>
          <w:rFonts w:ascii="Times" w:hAnsi="Times"/>
          <w:sz w:val="18"/>
          <w:szCs w:val="18"/>
        </w:rPr>
        <w:t>Parameter S</w:t>
      </w:r>
      <w:r w:rsidR="000B0DCD" w:rsidRPr="00544C74">
        <w:rPr>
          <w:rFonts w:ascii="Times" w:hAnsi="Times"/>
          <w:sz w:val="18"/>
          <w:szCs w:val="18"/>
        </w:rPr>
        <w:t>etting of Importance MLP</w:t>
      </w:r>
    </w:p>
    <w:p w14:paraId="3621E3BD" w14:textId="77777777" w:rsidR="00276DDA" w:rsidRPr="00544C74" w:rsidRDefault="00276DDA" w:rsidP="000B0DCD">
      <w:pPr>
        <w:pStyle w:val="Text"/>
        <w:ind w:firstLine="0"/>
        <w:rPr>
          <w:rFonts w:ascii="Times" w:hAnsi="Times"/>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980"/>
      </w:tblGrid>
      <w:tr w:rsidR="00293B68" w:rsidRPr="00544C74" w14:paraId="7F5C0855" w14:textId="77777777" w:rsidTr="006B18F9">
        <w:tc>
          <w:tcPr>
            <w:tcW w:w="1620" w:type="dxa"/>
            <w:shd w:val="clear" w:color="auto" w:fill="auto"/>
            <w:vAlign w:val="center"/>
          </w:tcPr>
          <w:p w14:paraId="4D2A988F"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Items</w:t>
            </w:r>
          </w:p>
        </w:tc>
        <w:tc>
          <w:tcPr>
            <w:tcW w:w="1980" w:type="dxa"/>
            <w:shd w:val="clear" w:color="auto" w:fill="auto"/>
            <w:vAlign w:val="center"/>
          </w:tcPr>
          <w:p w14:paraId="762B8A0D"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Explanation of items</w:t>
            </w:r>
          </w:p>
        </w:tc>
      </w:tr>
      <w:tr w:rsidR="00293B68" w:rsidRPr="00544C74" w14:paraId="62DE73EC" w14:textId="77777777" w:rsidTr="006B18F9">
        <w:tc>
          <w:tcPr>
            <w:tcW w:w="1620" w:type="dxa"/>
            <w:shd w:val="clear" w:color="auto" w:fill="auto"/>
            <w:vAlign w:val="center"/>
          </w:tcPr>
          <w:p w14:paraId="08B8AF93"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Hidden Dimension</w:t>
            </w:r>
          </w:p>
        </w:tc>
        <w:tc>
          <w:tcPr>
            <w:tcW w:w="1980" w:type="dxa"/>
            <w:shd w:val="clear" w:color="auto" w:fill="auto"/>
            <w:vAlign w:val="center"/>
          </w:tcPr>
          <w:p w14:paraId="30345645"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512</w:t>
            </w:r>
          </w:p>
        </w:tc>
      </w:tr>
      <w:tr w:rsidR="00293B68" w:rsidRPr="00544C74" w14:paraId="315BA3B8" w14:textId="77777777" w:rsidTr="006B18F9">
        <w:tc>
          <w:tcPr>
            <w:tcW w:w="1620" w:type="dxa"/>
            <w:shd w:val="clear" w:color="auto" w:fill="auto"/>
            <w:vAlign w:val="center"/>
          </w:tcPr>
          <w:p w14:paraId="0B12234B"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Mini Batch Size</w:t>
            </w:r>
          </w:p>
        </w:tc>
        <w:tc>
          <w:tcPr>
            <w:tcW w:w="1980" w:type="dxa"/>
            <w:shd w:val="clear" w:color="auto" w:fill="auto"/>
            <w:vAlign w:val="center"/>
          </w:tcPr>
          <w:p w14:paraId="51E09FB4"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32</w:t>
            </w:r>
          </w:p>
        </w:tc>
      </w:tr>
      <w:tr w:rsidR="00293B68" w:rsidRPr="00544C74" w14:paraId="429EA740" w14:textId="77777777" w:rsidTr="006B18F9">
        <w:tc>
          <w:tcPr>
            <w:tcW w:w="1620" w:type="dxa"/>
            <w:shd w:val="clear" w:color="auto" w:fill="auto"/>
            <w:vAlign w:val="center"/>
          </w:tcPr>
          <w:p w14:paraId="23A48FD4"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Dropout</w:t>
            </w:r>
          </w:p>
        </w:tc>
        <w:tc>
          <w:tcPr>
            <w:tcW w:w="1980" w:type="dxa"/>
            <w:shd w:val="clear" w:color="auto" w:fill="auto"/>
            <w:vAlign w:val="center"/>
          </w:tcPr>
          <w:p w14:paraId="7B2E8484"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0.5</w:t>
            </w:r>
          </w:p>
        </w:tc>
      </w:tr>
      <w:tr w:rsidR="00293B68" w:rsidRPr="00544C74" w14:paraId="0312BFD0" w14:textId="77777777" w:rsidTr="006B18F9">
        <w:tc>
          <w:tcPr>
            <w:tcW w:w="1620" w:type="dxa"/>
            <w:shd w:val="clear" w:color="auto" w:fill="auto"/>
            <w:vAlign w:val="center"/>
          </w:tcPr>
          <w:p w14:paraId="5B832049"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Optimizer</w:t>
            </w:r>
          </w:p>
        </w:tc>
        <w:tc>
          <w:tcPr>
            <w:tcW w:w="1980" w:type="dxa"/>
            <w:shd w:val="clear" w:color="auto" w:fill="auto"/>
            <w:vAlign w:val="center"/>
          </w:tcPr>
          <w:p w14:paraId="507A68C9"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SGD (</w:t>
            </w:r>
            <w:proofErr w:type="spellStart"/>
            <w:r w:rsidRPr="00544C74">
              <w:rPr>
                <w:rFonts w:ascii="Times" w:eastAsia="SimSun" w:hAnsi="Times"/>
                <w:sz w:val="18"/>
                <w:szCs w:val="18"/>
                <w:lang w:eastAsia="en-US"/>
              </w:rPr>
              <w:t>lr</w:t>
            </w:r>
            <w:proofErr w:type="spellEnd"/>
            <w:r w:rsidRPr="00544C74">
              <w:rPr>
                <w:rFonts w:ascii="Times" w:eastAsia="SimSun" w:hAnsi="Times"/>
                <w:sz w:val="18"/>
                <w:szCs w:val="18"/>
                <w:lang w:eastAsia="en-US"/>
              </w:rPr>
              <w:t>=0.0009, momentum=0.9)</w:t>
            </w:r>
          </w:p>
        </w:tc>
      </w:tr>
      <w:tr w:rsidR="00293B68" w:rsidRPr="00544C74" w14:paraId="235E940F" w14:textId="77777777" w:rsidTr="006B18F9">
        <w:tc>
          <w:tcPr>
            <w:tcW w:w="1620" w:type="dxa"/>
            <w:shd w:val="clear" w:color="auto" w:fill="auto"/>
            <w:vAlign w:val="center"/>
          </w:tcPr>
          <w:p w14:paraId="01554B69"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Criterion Function</w:t>
            </w:r>
          </w:p>
        </w:tc>
        <w:tc>
          <w:tcPr>
            <w:tcW w:w="1980" w:type="dxa"/>
            <w:shd w:val="clear" w:color="auto" w:fill="auto"/>
            <w:vAlign w:val="center"/>
          </w:tcPr>
          <w:p w14:paraId="403A9B24"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Cross Entropy</w:t>
            </w:r>
          </w:p>
        </w:tc>
      </w:tr>
      <w:tr w:rsidR="00293B68" w:rsidRPr="00544C74" w14:paraId="0C1107AF" w14:textId="77777777" w:rsidTr="00FA5748">
        <w:trPr>
          <w:trHeight w:val="188"/>
        </w:trPr>
        <w:tc>
          <w:tcPr>
            <w:tcW w:w="1620" w:type="dxa"/>
            <w:shd w:val="clear" w:color="auto" w:fill="auto"/>
            <w:vAlign w:val="center"/>
          </w:tcPr>
          <w:p w14:paraId="7E62BDF7" w14:textId="77777777" w:rsidR="002438D7" w:rsidRPr="00544C74" w:rsidRDefault="002438D7" w:rsidP="00362E57">
            <w:pPr>
              <w:pStyle w:val="Text"/>
              <w:suppressAutoHyphens/>
              <w:autoSpaceDE w:val="0"/>
              <w:ind w:firstLine="0"/>
              <w:jc w:val="center"/>
              <w:rPr>
                <w:rFonts w:ascii="Times" w:eastAsia="SimSun" w:hAnsi="Times"/>
                <w:sz w:val="18"/>
                <w:szCs w:val="18"/>
                <w:lang w:eastAsia="en-US"/>
              </w:rPr>
            </w:pPr>
            <w:r w:rsidRPr="00544C74">
              <w:rPr>
                <w:rFonts w:ascii="Times" w:eastAsia="SimSun" w:hAnsi="Times"/>
                <w:sz w:val="18"/>
                <w:szCs w:val="18"/>
                <w:lang w:eastAsia="en-US"/>
              </w:rPr>
              <w:t>Num. of Features</w:t>
            </w:r>
          </w:p>
        </w:tc>
        <w:tc>
          <w:tcPr>
            <w:tcW w:w="1980" w:type="dxa"/>
            <w:shd w:val="clear" w:color="auto" w:fill="auto"/>
            <w:vAlign w:val="center"/>
          </w:tcPr>
          <w:p w14:paraId="2D1EA79D" w14:textId="77777777" w:rsidR="002438D7" w:rsidRPr="00544C74" w:rsidRDefault="002438D7" w:rsidP="00362E57">
            <w:pPr>
              <w:pStyle w:val="Text"/>
              <w:suppressAutoHyphens/>
              <w:autoSpaceDE w:val="0"/>
              <w:ind w:firstLine="0"/>
              <w:jc w:val="center"/>
              <w:rPr>
                <w:rFonts w:ascii="Times" w:eastAsia="SimSun" w:hAnsi="Times"/>
                <w:sz w:val="18"/>
                <w:szCs w:val="18"/>
              </w:rPr>
            </w:pPr>
            <w:r w:rsidRPr="00544C74">
              <w:rPr>
                <w:rFonts w:ascii="Times" w:eastAsia="SimSun" w:hAnsi="Times"/>
                <w:sz w:val="18"/>
                <w:szCs w:val="18"/>
                <w:lang w:eastAsia="en-US"/>
              </w:rPr>
              <w:t>53</w:t>
            </w:r>
            <w:r w:rsidR="00FA5748" w:rsidRPr="00544C74">
              <w:rPr>
                <w:rFonts w:ascii="Times" w:eastAsia="SimSun" w:hAnsi="Times"/>
                <w:sz w:val="18"/>
                <w:szCs w:val="18"/>
                <w:lang w:eastAsia="en-US"/>
              </w:rPr>
              <w:t>1</w:t>
            </w:r>
          </w:p>
        </w:tc>
      </w:tr>
    </w:tbl>
    <w:p w14:paraId="0460694B" w14:textId="77777777" w:rsidR="000C38D3" w:rsidRPr="00544C74" w:rsidRDefault="000C38D3" w:rsidP="000C38D3">
      <w:pPr>
        <w:pStyle w:val="Text"/>
        <w:ind w:firstLine="0"/>
        <w:rPr>
          <w:rFonts w:ascii="Times" w:hAnsi="Times"/>
        </w:rPr>
      </w:pPr>
    </w:p>
    <w:p w14:paraId="01B415E0" w14:textId="77777777" w:rsidR="00293B68" w:rsidRPr="00544C74" w:rsidRDefault="00293B68" w:rsidP="00293B68">
      <w:pPr>
        <w:pStyle w:val="Text"/>
        <w:ind w:left="600" w:firstLine="0"/>
        <w:rPr>
          <w:rFonts w:ascii="Times" w:hAnsi="Times"/>
          <w:sz w:val="18"/>
          <w:szCs w:val="18"/>
        </w:rPr>
      </w:pPr>
      <w:r w:rsidRPr="00544C74">
        <w:rPr>
          <w:rFonts w:ascii="Times" w:hAnsi="Times"/>
          <w:sz w:val="18"/>
          <w:szCs w:val="18"/>
        </w:rPr>
        <w:t xml:space="preserve"> </w:t>
      </w:r>
      <w:r w:rsidR="00C05457" w:rsidRPr="00544C74">
        <w:rPr>
          <w:rFonts w:ascii="Times" w:hAnsi="Times"/>
          <w:sz w:val="18"/>
          <w:szCs w:val="18"/>
        </w:rPr>
        <w:t xml:space="preserve"> </w:t>
      </w:r>
      <w:r w:rsidR="00B67EAC" w:rsidRPr="00544C74">
        <w:rPr>
          <w:rFonts w:ascii="Times" w:hAnsi="Times"/>
          <w:sz w:val="18"/>
          <w:szCs w:val="18"/>
        </w:rPr>
        <w:t>Table 4</w:t>
      </w:r>
      <w:r w:rsidR="00B66E8B" w:rsidRPr="00544C74">
        <w:rPr>
          <w:rFonts w:ascii="Times" w:hAnsi="Times"/>
          <w:sz w:val="18"/>
          <w:szCs w:val="18"/>
        </w:rPr>
        <w:t xml:space="preserve">. </w:t>
      </w:r>
      <w:r w:rsidR="002C4D20" w:rsidRPr="00544C74">
        <w:rPr>
          <w:rFonts w:ascii="Times" w:hAnsi="Times"/>
          <w:sz w:val="18"/>
          <w:szCs w:val="18"/>
        </w:rPr>
        <w:t>Parameter S</w:t>
      </w:r>
      <w:r w:rsidR="00C05457" w:rsidRPr="00544C74">
        <w:rPr>
          <w:rFonts w:ascii="Times" w:hAnsi="Times"/>
          <w:sz w:val="18"/>
          <w:szCs w:val="18"/>
        </w:rPr>
        <w:t>etting of</w:t>
      </w:r>
      <w:r w:rsidR="000B0DCD" w:rsidRPr="00544C74">
        <w:rPr>
          <w:rFonts w:ascii="Times" w:hAnsi="Times"/>
          <w:sz w:val="18"/>
          <w:szCs w:val="18"/>
        </w:rPr>
        <w:t xml:space="preserve"> Importance </w:t>
      </w:r>
      <w:r w:rsidR="00C05457" w:rsidRPr="00544C74">
        <w:rPr>
          <w:rFonts w:ascii="Times" w:hAnsi="Times"/>
          <w:sz w:val="18"/>
          <w:szCs w:val="18"/>
        </w:rPr>
        <w:t>LSTM</w:t>
      </w:r>
    </w:p>
    <w:p w14:paraId="74B7EB9E" w14:textId="77777777" w:rsidR="000C38D3" w:rsidRPr="00544C74" w:rsidRDefault="000C38D3" w:rsidP="00276DDA">
      <w:pPr>
        <w:pStyle w:val="Text"/>
        <w:ind w:firstLine="240"/>
        <w:rPr>
          <w:rFonts w:ascii="Times" w:hAnsi="Times"/>
        </w:rPr>
      </w:pPr>
    </w:p>
    <w:p w14:paraId="4ED703E9" w14:textId="77777777" w:rsidR="00E568AC" w:rsidRPr="00AC218E" w:rsidRDefault="00016B34" w:rsidP="006747B2">
      <w:pPr>
        <w:pStyle w:val="Heading1"/>
        <w:spacing w:before="0" w:after="0"/>
        <w:rPr>
          <w:rFonts w:ascii="Times" w:hAnsi="Times"/>
          <w:b/>
        </w:rPr>
      </w:pPr>
      <w:r w:rsidRPr="00AC218E">
        <w:rPr>
          <w:rFonts w:ascii="Times" w:hAnsi="Times"/>
          <w:b/>
        </w:rPr>
        <w:t>Simulation r</w:t>
      </w:r>
      <w:r w:rsidR="00E568AC" w:rsidRPr="00AC218E">
        <w:rPr>
          <w:rFonts w:ascii="Times" w:hAnsi="Times"/>
          <w:b/>
        </w:rPr>
        <w:t>esults</w:t>
      </w:r>
    </w:p>
    <w:p w14:paraId="29BDE7A0" w14:textId="77777777" w:rsidR="006747B2" w:rsidRPr="00544C74" w:rsidRDefault="006747B2" w:rsidP="006747B2">
      <w:pPr>
        <w:pStyle w:val="Text"/>
        <w:ind w:firstLine="0"/>
        <w:rPr>
          <w:rFonts w:ascii="Times" w:hAnsi="Times"/>
          <w:sz w:val="22"/>
          <w:szCs w:val="22"/>
        </w:rPr>
      </w:pPr>
    </w:p>
    <w:p w14:paraId="756BA0C4" w14:textId="77777777" w:rsidR="0033762A" w:rsidRDefault="00BA6FE7" w:rsidP="0033762A">
      <w:pPr>
        <w:pStyle w:val="Text"/>
        <w:ind w:firstLine="245"/>
        <w:rPr>
          <w:rFonts w:ascii="Times" w:hAnsi="Times"/>
          <w:sz w:val="20"/>
          <w:szCs w:val="20"/>
        </w:rPr>
      </w:pPr>
      <w:r w:rsidRPr="00544C74">
        <w:rPr>
          <w:rFonts w:ascii="Times" w:hAnsi="Times"/>
          <w:sz w:val="20"/>
          <w:szCs w:val="20"/>
        </w:rPr>
        <w:t>In this part, we discuss the simulation results of our models.</w:t>
      </w:r>
    </w:p>
    <w:p w14:paraId="3D036F85" w14:textId="77777777" w:rsidR="00A523EC" w:rsidRPr="00544C74" w:rsidRDefault="00BA6FE7" w:rsidP="0033762A">
      <w:pPr>
        <w:pStyle w:val="Text"/>
        <w:ind w:firstLine="245"/>
        <w:rPr>
          <w:rFonts w:ascii="Times" w:hAnsi="Times"/>
          <w:sz w:val="20"/>
          <w:szCs w:val="20"/>
        </w:rPr>
      </w:pPr>
      <w:r w:rsidRPr="00544C74">
        <w:rPr>
          <w:rFonts w:ascii="Times" w:hAnsi="Times"/>
          <w:sz w:val="20"/>
          <w:szCs w:val="20"/>
        </w:rPr>
        <w:t xml:space="preserve">There are four parts. Comparison between MLP and LSTM, followed by their performances on each class. </w:t>
      </w:r>
      <w:r w:rsidR="000B0DCD" w:rsidRPr="00544C74">
        <w:rPr>
          <w:rFonts w:ascii="Times" w:hAnsi="Times"/>
          <w:sz w:val="20"/>
          <w:szCs w:val="20"/>
        </w:rPr>
        <w:t>Performance of importance MLP and importance LSTM</w:t>
      </w:r>
      <w:r w:rsidRPr="00544C74">
        <w:rPr>
          <w:rFonts w:ascii="Times" w:hAnsi="Times"/>
          <w:sz w:val="20"/>
          <w:szCs w:val="20"/>
        </w:rPr>
        <w:t>, followed by their performance on each class.</w:t>
      </w:r>
    </w:p>
    <w:p w14:paraId="47DA25F2" w14:textId="77777777" w:rsidR="006747B2" w:rsidRPr="00544C74" w:rsidRDefault="006747B2" w:rsidP="006747B2">
      <w:pPr>
        <w:pStyle w:val="Text"/>
        <w:ind w:firstLine="200"/>
        <w:rPr>
          <w:rFonts w:ascii="Times" w:hAnsi="Times"/>
          <w:sz w:val="20"/>
          <w:szCs w:val="20"/>
        </w:rPr>
      </w:pPr>
    </w:p>
    <w:p w14:paraId="16EE8C95" w14:textId="77777777" w:rsidR="00A523EC" w:rsidRPr="00042246" w:rsidRDefault="004635C2" w:rsidP="00016B34">
      <w:pPr>
        <w:pStyle w:val="Heading2"/>
        <w:spacing w:before="0" w:after="0"/>
        <w:ind w:left="576" w:hanging="576"/>
        <w:rPr>
          <w:rFonts w:ascii="Times" w:hAnsi="Times"/>
          <w:b/>
          <w:sz w:val="22"/>
          <w:szCs w:val="22"/>
        </w:rPr>
      </w:pPr>
      <w:r w:rsidRPr="00042246">
        <w:rPr>
          <w:rFonts w:ascii="Times" w:hAnsi="Times"/>
          <w:b/>
          <w:sz w:val="22"/>
          <w:szCs w:val="22"/>
        </w:rPr>
        <w:t>MLP and LSTM</w:t>
      </w:r>
    </w:p>
    <w:p w14:paraId="5893F789" w14:textId="77777777" w:rsidR="006747B2" w:rsidRPr="00544C74" w:rsidRDefault="006747B2" w:rsidP="006747B2">
      <w:pPr>
        <w:rPr>
          <w:rFonts w:ascii="Times" w:hAnsi="Times"/>
        </w:rPr>
      </w:pPr>
    </w:p>
    <w:p w14:paraId="3F8C2095" w14:textId="77777777" w:rsidR="00DB2DCA" w:rsidRPr="00544C74" w:rsidRDefault="00FA5748" w:rsidP="0033762A">
      <w:pPr>
        <w:pStyle w:val="Text"/>
        <w:ind w:firstLine="245"/>
        <w:rPr>
          <w:rFonts w:ascii="Times" w:hAnsi="Times"/>
          <w:sz w:val="20"/>
          <w:szCs w:val="20"/>
        </w:rPr>
      </w:pPr>
      <w:r w:rsidRPr="00544C74">
        <w:rPr>
          <w:rFonts w:ascii="Times" w:hAnsi="Times"/>
          <w:sz w:val="20"/>
          <w:szCs w:val="20"/>
        </w:rPr>
        <w:t>Comparison</w:t>
      </w:r>
      <w:r w:rsidR="002268F9" w:rsidRPr="00544C74">
        <w:rPr>
          <w:rFonts w:ascii="Times" w:hAnsi="Times"/>
          <w:sz w:val="20"/>
          <w:szCs w:val="20"/>
        </w:rPr>
        <w:t xml:space="preserve"> </w:t>
      </w:r>
      <w:r w:rsidRPr="00544C74">
        <w:rPr>
          <w:rFonts w:ascii="Times" w:hAnsi="Times"/>
          <w:sz w:val="20"/>
          <w:szCs w:val="20"/>
        </w:rPr>
        <w:t>over accuracy and loss</w:t>
      </w:r>
      <w:r w:rsidR="00A72AC5" w:rsidRPr="00544C74">
        <w:rPr>
          <w:rFonts w:ascii="Times" w:hAnsi="Times"/>
          <w:sz w:val="20"/>
          <w:szCs w:val="20"/>
        </w:rPr>
        <w:t xml:space="preserve"> between MLP and LSTM </w:t>
      </w:r>
      <w:r w:rsidRPr="00544C74">
        <w:rPr>
          <w:rFonts w:ascii="Times" w:hAnsi="Times"/>
          <w:sz w:val="20"/>
          <w:szCs w:val="20"/>
        </w:rPr>
        <w:t>without feature selection are shown in Figure 3 and Figure 4. From Figure 3, we can see the accuracy between MLP and LSTM are very good and stable, around 95% - 96%.</w:t>
      </w:r>
    </w:p>
    <w:p w14:paraId="7DCAB77C" w14:textId="77777777" w:rsidR="00DB2DCA" w:rsidRPr="00544C74" w:rsidRDefault="0033326A" w:rsidP="0033326A">
      <w:pPr>
        <w:rPr>
          <w:rFonts w:ascii="Times" w:hAnsi="Times"/>
        </w:rPr>
      </w:pPr>
      <w:r w:rsidRPr="00544C74">
        <w:rPr>
          <w:rFonts w:ascii="Times" w:hAnsi="Times"/>
        </w:rPr>
        <w:fldChar w:fldCharType="begin"/>
      </w:r>
      <w:r w:rsidRPr="00544C74">
        <w:rPr>
          <w:rFonts w:ascii="Times" w:hAnsi="Times"/>
        </w:rPr>
        <w:instrText xml:space="preserve"> INCLUDEPICTURE "https://lh3.googleusercontent.com/-58FDWSrGoMhCh6vGVenoj-fT3iZsYhu7Z5zANE1zRZ-bPMTmGJh8_kw3PKYI-ubg9-wdYiMHeMFaawz-J9qWoagVQcrdFTzzx82om36Ehu5hEAZ-cb8yoOaK6e8ta1OUXPoq55BNM0" \* MERGEFORMATINET </w:instrText>
      </w:r>
      <w:r w:rsidRPr="00544C74">
        <w:rPr>
          <w:rFonts w:ascii="Times" w:hAnsi="Times"/>
        </w:rPr>
        <w:fldChar w:fldCharType="separate"/>
      </w:r>
      <w:r w:rsidR="00130685" w:rsidRPr="00544C74">
        <w:rPr>
          <w:rFonts w:ascii="Times" w:hAnsi="Times"/>
          <w:noProof/>
        </w:rPr>
        <w:drawing>
          <wp:inline distT="0" distB="0" distL="0" distR="0" wp14:anchorId="76C61FD7" wp14:editId="29C06A6A">
            <wp:extent cx="2991416" cy="2117379"/>
            <wp:effectExtent l="0" t="0" r="6350" b="0"/>
            <wp:docPr id="14" name="Picture 3" descr="https://lh3.googleusercontent.com/-58FDWSrGoMhCh6vGVenoj-fT3iZsYhu7Z5zANE1zRZ-bPMTmGJh8_kw3PKYI-ubg9-wdYiMHeMFaawz-J9qWoagVQcrdFTzzx82om36Ehu5hEAZ-cb8yoOaK6e8ta1OUXPoq55BNM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58FDWSrGoMhCh6vGVenoj-fT3iZsYhu7Z5zANE1zRZ-bPMTmGJh8_kw3PKYI-ubg9-wdYiMHeMFaawz-J9qWoagVQcrdFTzzx82om36Ehu5hEAZ-cb8yoOaK6e8ta1OUXPoq55BNM0"/>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379" cy="2122308"/>
                    </a:xfrm>
                    <a:prstGeom prst="rect">
                      <a:avLst/>
                    </a:prstGeom>
                    <a:noFill/>
                    <a:ln>
                      <a:noFill/>
                    </a:ln>
                  </pic:spPr>
                </pic:pic>
              </a:graphicData>
            </a:graphic>
          </wp:inline>
        </w:drawing>
      </w:r>
      <w:r w:rsidRPr="00544C74">
        <w:rPr>
          <w:rFonts w:ascii="Times" w:hAnsi="Times"/>
        </w:rPr>
        <w:fldChar w:fldCharType="end"/>
      </w:r>
    </w:p>
    <w:p w14:paraId="64EE1B90" w14:textId="77777777" w:rsidR="0033326A" w:rsidRPr="00544C74" w:rsidRDefault="00B66E8B" w:rsidP="0033326A">
      <w:pPr>
        <w:pStyle w:val="Text"/>
        <w:jc w:val="center"/>
        <w:rPr>
          <w:rFonts w:ascii="Times" w:hAnsi="Times"/>
          <w:sz w:val="18"/>
          <w:szCs w:val="18"/>
        </w:rPr>
      </w:pPr>
      <w:r w:rsidRPr="00544C74">
        <w:rPr>
          <w:rFonts w:ascii="Times" w:hAnsi="Times"/>
          <w:sz w:val="18"/>
          <w:szCs w:val="18"/>
        </w:rPr>
        <w:t xml:space="preserve">Figure 3. </w:t>
      </w:r>
      <w:r w:rsidR="002C4D20" w:rsidRPr="00544C74">
        <w:rPr>
          <w:rFonts w:ascii="Times" w:hAnsi="Times"/>
          <w:sz w:val="18"/>
          <w:szCs w:val="18"/>
        </w:rPr>
        <w:t>A</w:t>
      </w:r>
      <w:r w:rsidR="0033326A" w:rsidRPr="00544C74">
        <w:rPr>
          <w:rFonts w:ascii="Times" w:hAnsi="Times"/>
          <w:sz w:val="18"/>
          <w:szCs w:val="18"/>
        </w:rPr>
        <w:t>ccuracy of MLP and LSTM</w:t>
      </w:r>
    </w:p>
    <w:p w14:paraId="1DA4458C" w14:textId="77777777" w:rsidR="0033326A" w:rsidRPr="00544C74" w:rsidRDefault="0033326A" w:rsidP="0033326A">
      <w:pPr>
        <w:rPr>
          <w:rFonts w:ascii="Times" w:hAnsi="Times"/>
        </w:rPr>
      </w:pPr>
      <w:r w:rsidRPr="00544C74">
        <w:rPr>
          <w:rFonts w:ascii="Times" w:hAnsi="Times"/>
        </w:rPr>
        <w:lastRenderedPageBreak/>
        <w:fldChar w:fldCharType="begin"/>
      </w:r>
      <w:r w:rsidRPr="00544C74">
        <w:rPr>
          <w:rFonts w:ascii="Times" w:hAnsi="Times"/>
        </w:rPr>
        <w:instrText xml:space="preserve"> INCLUDEPICTURE "https://lh4.googleusercontent.com/-9i8OFqkzecelv0bKxcSENl_affB320wfeG65wtjSXHnTgMHgpFa-PN8aMwbH8xJtxQjw6HpC-Sv-DF1ShM839pj8Bq2zGlfn8L4LrL4rSywRjQBw7XfQUw95BBsDtHgxdMsPumGr1c" \* MERGEFORMATINET </w:instrText>
      </w:r>
      <w:r w:rsidRPr="00544C74">
        <w:rPr>
          <w:rFonts w:ascii="Times" w:hAnsi="Times"/>
        </w:rPr>
        <w:fldChar w:fldCharType="separate"/>
      </w:r>
      <w:r w:rsidR="00130685" w:rsidRPr="00544C74">
        <w:rPr>
          <w:rFonts w:ascii="Times" w:hAnsi="Times"/>
          <w:noProof/>
        </w:rPr>
        <w:drawing>
          <wp:inline distT="0" distB="0" distL="0" distR="0" wp14:anchorId="55BF2492" wp14:editId="20EADA7F">
            <wp:extent cx="2981608" cy="2286000"/>
            <wp:effectExtent l="0" t="0" r="0" b="0"/>
            <wp:docPr id="4" name="Picture 4" descr="https://lh4.googleusercontent.com/-9i8OFqkzecelv0bKxcSENl_affB320wfeG65wtjSXHnTgMHgpFa-PN8aMwbH8xJtxQjw6HpC-Sv-DF1ShM839pj8Bq2zGlfn8L4LrL4rSywRjQBw7XfQUw95BBsDtHgxdMsPumGr1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9i8OFqkzecelv0bKxcSENl_affB320wfeG65wtjSXHnTgMHgpFa-PN8aMwbH8xJtxQjw6HpC-Sv-DF1ShM839pj8Bq2zGlfn8L4LrL4rSywRjQBw7XfQUw95BBsDtHgxdMsPumGr1c"/>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3619" cy="2287542"/>
                    </a:xfrm>
                    <a:prstGeom prst="rect">
                      <a:avLst/>
                    </a:prstGeom>
                    <a:noFill/>
                    <a:ln>
                      <a:noFill/>
                    </a:ln>
                  </pic:spPr>
                </pic:pic>
              </a:graphicData>
            </a:graphic>
          </wp:inline>
        </w:drawing>
      </w:r>
      <w:r w:rsidRPr="00544C74">
        <w:rPr>
          <w:rFonts w:ascii="Times" w:hAnsi="Times"/>
        </w:rPr>
        <w:fldChar w:fldCharType="end"/>
      </w:r>
    </w:p>
    <w:p w14:paraId="420CC45B" w14:textId="3A801A05" w:rsidR="0033326A" w:rsidRPr="00544C74" w:rsidRDefault="00770418" w:rsidP="00770418">
      <w:pPr>
        <w:pStyle w:val="Text"/>
        <w:rPr>
          <w:rFonts w:ascii="Times" w:hAnsi="Times"/>
          <w:sz w:val="18"/>
          <w:szCs w:val="18"/>
        </w:rPr>
      </w:pPr>
      <w:r w:rsidRPr="00544C74">
        <w:rPr>
          <w:rFonts w:ascii="Times" w:hAnsi="Times"/>
          <w:sz w:val="18"/>
          <w:szCs w:val="18"/>
        </w:rPr>
        <w:t xml:space="preserve">               </w:t>
      </w:r>
      <w:r w:rsidR="00B66E8B" w:rsidRPr="00544C74">
        <w:rPr>
          <w:rFonts w:ascii="Times" w:hAnsi="Times"/>
          <w:sz w:val="18"/>
          <w:szCs w:val="18"/>
        </w:rPr>
        <w:t>Figure 4.</w:t>
      </w:r>
      <w:r w:rsidR="003778BE">
        <w:rPr>
          <w:rFonts w:ascii="Times" w:hAnsi="Times"/>
          <w:sz w:val="18"/>
          <w:szCs w:val="18"/>
        </w:rPr>
        <w:t xml:space="preserve"> </w:t>
      </w:r>
      <w:r w:rsidR="002C4D20" w:rsidRPr="00544C74">
        <w:rPr>
          <w:rFonts w:ascii="Times" w:hAnsi="Times"/>
          <w:sz w:val="18"/>
          <w:szCs w:val="18"/>
        </w:rPr>
        <w:t>L</w:t>
      </w:r>
      <w:r w:rsidR="0033326A" w:rsidRPr="00544C74">
        <w:rPr>
          <w:rFonts w:ascii="Times" w:hAnsi="Times"/>
          <w:sz w:val="18"/>
          <w:szCs w:val="18"/>
        </w:rPr>
        <w:t>oss of MLP and LSTM</w:t>
      </w:r>
    </w:p>
    <w:p w14:paraId="7ED5AF3F" w14:textId="77777777" w:rsidR="00A72AC5" w:rsidRPr="00544C74" w:rsidRDefault="00A72AC5" w:rsidP="00CB47E0">
      <w:pPr>
        <w:pStyle w:val="Text"/>
        <w:rPr>
          <w:rFonts w:ascii="Times" w:hAnsi="Times"/>
        </w:rPr>
      </w:pPr>
    </w:p>
    <w:p w14:paraId="66B0FC12" w14:textId="77777777" w:rsidR="00A523EC" w:rsidRPr="00042246" w:rsidRDefault="00016B34" w:rsidP="00016B34">
      <w:pPr>
        <w:pStyle w:val="Heading2"/>
        <w:spacing w:before="0" w:after="0"/>
        <w:ind w:left="576" w:hanging="576"/>
        <w:rPr>
          <w:rFonts w:ascii="Times" w:hAnsi="Times"/>
          <w:b/>
          <w:sz w:val="22"/>
          <w:szCs w:val="22"/>
        </w:rPr>
      </w:pPr>
      <w:r w:rsidRPr="00042246">
        <w:rPr>
          <w:rFonts w:ascii="Times" w:hAnsi="Times"/>
          <w:b/>
          <w:sz w:val="22"/>
          <w:szCs w:val="22"/>
        </w:rPr>
        <w:t>MLP and LSTM on each c</w:t>
      </w:r>
      <w:r w:rsidR="004635C2" w:rsidRPr="00042246">
        <w:rPr>
          <w:rFonts w:ascii="Times" w:hAnsi="Times"/>
          <w:b/>
          <w:sz w:val="22"/>
          <w:szCs w:val="22"/>
        </w:rPr>
        <w:t>lass</w:t>
      </w:r>
    </w:p>
    <w:p w14:paraId="2EC325DE" w14:textId="77777777" w:rsidR="0033762A" w:rsidRDefault="0033762A" w:rsidP="0033762A">
      <w:pPr>
        <w:jc w:val="both"/>
        <w:rPr>
          <w:rFonts w:ascii="Times" w:hAnsi="Times"/>
          <w:sz w:val="22"/>
          <w:szCs w:val="22"/>
        </w:rPr>
      </w:pPr>
    </w:p>
    <w:p w14:paraId="0F907BA2" w14:textId="77777777" w:rsidR="00FA5748" w:rsidRPr="00544C74" w:rsidRDefault="00FA5748" w:rsidP="0033762A">
      <w:pPr>
        <w:pStyle w:val="Text"/>
        <w:ind w:firstLine="245"/>
        <w:rPr>
          <w:rFonts w:ascii="Times" w:hAnsi="Times"/>
          <w:sz w:val="20"/>
          <w:szCs w:val="20"/>
        </w:rPr>
      </w:pPr>
      <w:r w:rsidRPr="00544C74">
        <w:rPr>
          <w:rFonts w:ascii="Times" w:hAnsi="Times"/>
          <w:sz w:val="20"/>
          <w:szCs w:val="20"/>
        </w:rPr>
        <w:t>Fr</w:t>
      </w:r>
      <w:r w:rsidR="00C14922">
        <w:rPr>
          <w:rFonts w:ascii="Times" w:hAnsi="Times"/>
          <w:sz w:val="20"/>
          <w:szCs w:val="20"/>
        </w:rPr>
        <w:t xml:space="preserve">om Figure 5 and Figure 6, LAYING and WALKING </w:t>
      </w:r>
      <w:r w:rsidRPr="00544C74">
        <w:rPr>
          <w:rFonts w:ascii="Times" w:hAnsi="Times"/>
          <w:sz w:val="20"/>
          <w:szCs w:val="20"/>
        </w:rPr>
        <w:t>accuracy are very g</w:t>
      </w:r>
      <w:r w:rsidR="00C14922">
        <w:rPr>
          <w:rFonts w:ascii="Times" w:hAnsi="Times"/>
          <w:sz w:val="20"/>
          <w:szCs w:val="20"/>
        </w:rPr>
        <w:t>ood in MLP and LSTM, but SITTING and WALKING DOWNSTAIRS</w:t>
      </w:r>
      <w:r w:rsidRPr="00544C74">
        <w:rPr>
          <w:rFonts w:ascii="Times" w:hAnsi="Times"/>
          <w:sz w:val="20"/>
          <w:szCs w:val="20"/>
        </w:rPr>
        <w:t xml:space="preserve"> accuracy are not good in MLP and LSTM.</w:t>
      </w:r>
      <w:r w:rsidR="005907FC" w:rsidRPr="00544C74">
        <w:rPr>
          <w:rFonts w:ascii="Times" w:hAnsi="Times"/>
          <w:sz w:val="20"/>
          <w:szCs w:val="20"/>
        </w:rPr>
        <w:t xml:space="preserve"> Both </w:t>
      </w:r>
      <w:r w:rsidR="00C14922">
        <w:rPr>
          <w:rFonts w:ascii="Times" w:hAnsi="Times"/>
          <w:sz w:val="20"/>
          <w:szCs w:val="20"/>
        </w:rPr>
        <w:t>methods have troubles on SITTING</w:t>
      </w:r>
      <w:r w:rsidR="005907FC" w:rsidRPr="00544C74">
        <w:rPr>
          <w:rFonts w:ascii="Times" w:hAnsi="Times"/>
          <w:sz w:val="20"/>
          <w:szCs w:val="20"/>
        </w:rPr>
        <w:t xml:space="preserve"> prediction. </w:t>
      </w:r>
      <w:r w:rsidR="00C14922">
        <w:rPr>
          <w:rFonts w:ascii="Times" w:hAnsi="Times"/>
          <w:sz w:val="20"/>
          <w:szCs w:val="20"/>
        </w:rPr>
        <w:t>SITTING</w:t>
      </w:r>
      <w:r w:rsidR="005907FC" w:rsidRPr="00544C74">
        <w:rPr>
          <w:rFonts w:ascii="Times" w:hAnsi="Times"/>
          <w:sz w:val="20"/>
          <w:szCs w:val="20"/>
        </w:rPr>
        <w:t xml:space="preserve"> prediction has a very large fluctuation while other activities gain better predictions.</w:t>
      </w:r>
    </w:p>
    <w:p w14:paraId="34E3C25B" w14:textId="77777777" w:rsidR="00F15B5F" w:rsidRPr="00544C74" w:rsidRDefault="00F15B5F" w:rsidP="0033762A">
      <w:pPr>
        <w:pStyle w:val="Text"/>
        <w:ind w:firstLine="245"/>
        <w:rPr>
          <w:rFonts w:ascii="Times" w:hAnsi="Times"/>
          <w:sz w:val="20"/>
          <w:szCs w:val="20"/>
        </w:rPr>
      </w:pPr>
      <w:r w:rsidRPr="00544C74">
        <w:rPr>
          <w:rFonts w:ascii="Times" w:hAnsi="Times"/>
          <w:sz w:val="20"/>
          <w:szCs w:val="20"/>
        </w:rPr>
        <w:t>In Figure 7, we know LSTM has better a</w:t>
      </w:r>
      <w:r w:rsidR="00C14922">
        <w:rPr>
          <w:rFonts w:ascii="Times" w:hAnsi="Times"/>
          <w:sz w:val="20"/>
          <w:szCs w:val="20"/>
        </w:rPr>
        <w:t>ccuracy in SITTING and WALKING</w:t>
      </w:r>
      <w:r w:rsidRPr="00544C74">
        <w:rPr>
          <w:rFonts w:ascii="Times" w:hAnsi="Times"/>
          <w:sz w:val="20"/>
          <w:szCs w:val="20"/>
        </w:rPr>
        <w:t xml:space="preserve"> than MLP. MLP</w:t>
      </w:r>
      <w:r w:rsidR="00C14922">
        <w:rPr>
          <w:rFonts w:ascii="Times" w:hAnsi="Times"/>
          <w:sz w:val="20"/>
          <w:szCs w:val="20"/>
        </w:rPr>
        <w:t xml:space="preserve"> has better accuracy in STANDING and WALKING</w:t>
      </w:r>
      <w:r w:rsidRPr="00544C74">
        <w:rPr>
          <w:rFonts w:ascii="Times" w:hAnsi="Times"/>
          <w:sz w:val="20"/>
          <w:szCs w:val="20"/>
        </w:rPr>
        <w:t>. Both of t</w:t>
      </w:r>
      <w:r w:rsidR="00C14922">
        <w:rPr>
          <w:rFonts w:ascii="Times" w:hAnsi="Times"/>
          <w:sz w:val="20"/>
          <w:szCs w:val="20"/>
        </w:rPr>
        <w:t>hem have 100% accuracy in LAYING</w:t>
      </w:r>
      <w:r w:rsidRPr="00544C74">
        <w:rPr>
          <w:rFonts w:ascii="Times" w:hAnsi="Times"/>
          <w:sz w:val="20"/>
          <w:szCs w:val="20"/>
        </w:rPr>
        <w:t>.</w:t>
      </w:r>
    </w:p>
    <w:p w14:paraId="20A3E1FF" w14:textId="77777777" w:rsidR="0033326A" w:rsidRPr="00544C74" w:rsidRDefault="0033326A" w:rsidP="0033326A">
      <w:pPr>
        <w:rPr>
          <w:rFonts w:ascii="Times" w:hAnsi="Times"/>
        </w:rPr>
      </w:pPr>
      <w:r w:rsidRPr="00544C74">
        <w:rPr>
          <w:rFonts w:ascii="Times" w:hAnsi="Times"/>
        </w:rPr>
        <w:fldChar w:fldCharType="begin"/>
      </w:r>
      <w:r w:rsidRPr="00544C74">
        <w:rPr>
          <w:rFonts w:ascii="Times" w:hAnsi="Times"/>
        </w:rPr>
        <w:instrText xml:space="preserve"> INCLUDEPICTURE "https://lh3.googleusercontent.com/LAINYp7HSHp_GNBf4xxN508d8HfJbTZTdAhtv53EGi0lY_RijqFwaXYTIp6GYhtT3B1CI0jJ01urPNyi_TubPSSgGot6lBczxV028vUZlXHgm2s1kXkPimKxGDhyk2AVbw0XEz_tm7E" \* MERGEFORMATINET </w:instrText>
      </w:r>
      <w:r w:rsidRPr="00544C74">
        <w:rPr>
          <w:rFonts w:ascii="Times" w:hAnsi="Times"/>
        </w:rPr>
        <w:fldChar w:fldCharType="separate"/>
      </w:r>
      <w:r w:rsidR="00130685" w:rsidRPr="00544C74">
        <w:rPr>
          <w:rFonts w:ascii="Times" w:hAnsi="Times"/>
          <w:noProof/>
        </w:rPr>
        <w:drawing>
          <wp:inline distT="0" distB="0" distL="0" distR="0" wp14:anchorId="6CCCEB5D" wp14:editId="0C6E3597">
            <wp:extent cx="2981608" cy="2241864"/>
            <wp:effectExtent l="0" t="0" r="0" b="0"/>
            <wp:docPr id="5" name="Picture 5" descr="https://lh3.googleusercontent.com/LAINYp7HSHp_GNBf4xxN508d8HfJbTZTdAhtv53EGi0lY_RijqFwaXYTIp6GYhtT3B1CI0jJ01urPNyi_TubPSSgGot6lBczxV028vUZlXHgm2s1kXkPimKxGDhyk2AVbw0XEz_tm7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AINYp7HSHp_GNBf4xxN508d8HfJbTZTdAhtv53EGi0lY_RijqFwaXYTIp6GYhtT3B1CI0jJ01urPNyi_TubPSSgGot6lBczxV028vUZlXHgm2s1kXkPimKxGDhyk2AVbw0XEz_tm7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620" cy="2245633"/>
                    </a:xfrm>
                    <a:prstGeom prst="rect">
                      <a:avLst/>
                    </a:prstGeom>
                    <a:noFill/>
                    <a:ln>
                      <a:noFill/>
                    </a:ln>
                  </pic:spPr>
                </pic:pic>
              </a:graphicData>
            </a:graphic>
          </wp:inline>
        </w:drawing>
      </w:r>
      <w:r w:rsidRPr="00544C74">
        <w:rPr>
          <w:rFonts w:ascii="Times" w:hAnsi="Times"/>
        </w:rPr>
        <w:fldChar w:fldCharType="end"/>
      </w:r>
    </w:p>
    <w:p w14:paraId="4A21AB4F" w14:textId="77777777" w:rsidR="00A523EC" w:rsidRPr="00544C74" w:rsidRDefault="0033326A" w:rsidP="0033326A">
      <w:pPr>
        <w:jc w:val="center"/>
        <w:rPr>
          <w:rFonts w:ascii="Times" w:hAnsi="Times"/>
          <w:sz w:val="18"/>
          <w:szCs w:val="18"/>
        </w:rPr>
      </w:pPr>
      <w:r w:rsidRPr="00544C74">
        <w:rPr>
          <w:rFonts w:ascii="Times" w:hAnsi="Times"/>
          <w:sz w:val="18"/>
          <w:szCs w:val="18"/>
        </w:rPr>
        <w:t xml:space="preserve">Figure </w:t>
      </w:r>
      <w:r w:rsidR="00B66E8B" w:rsidRPr="00544C74">
        <w:rPr>
          <w:rFonts w:ascii="Times" w:hAnsi="Times"/>
          <w:sz w:val="18"/>
          <w:szCs w:val="18"/>
        </w:rPr>
        <w:t xml:space="preserve">5. </w:t>
      </w:r>
      <w:r w:rsidR="002C4D20" w:rsidRPr="00544C74">
        <w:rPr>
          <w:rFonts w:ascii="Times" w:hAnsi="Times"/>
          <w:sz w:val="18"/>
          <w:szCs w:val="18"/>
        </w:rPr>
        <w:t>A</w:t>
      </w:r>
      <w:r w:rsidR="00E45876" w:rsidRPr="00544C74">
        <w:rPr>
          <w:rFonts w:ascii="Times" w:hAnsi="Times"/>
          <w:sz w:val="18"/>
          <w:szCs w:val="18"/>
        </w:rPr>
        <w:t xml:space="preserve">ccuracy of MLP </w:t>
      </w:r>
      <w:r w:rsidR="002C4D20" w:rsidRPr="00544C74">
        <w:rPr>
          <w:rFonts w:ascii="Times" w:hAnsi="Times"/>
          <w:sz w:val="18"/>
          <w:szCs w:val="18"/>
        </w:rPr>
        <w:t>on Each C</w:t>
      </w:r>
      <w:r w:rsidRPr="00544C74">
        <w:rPr>
          <w:rFonts w:ascii="Times" w:hAnsi="Times"/>
          <w:sz w:val="18"/>
          <w:szCs w:val="18"/>
        </w:rPr>
        <w:t>lass</w:t>
      </w:r>
    </w:p>
    <w:p w14:paraId="08B5CDF8" w14:textId="77777777" w:rsidR="0033326A" w:rsidRPr="00544C74" w:rsidRDefault="0033326A" w:rsidP="0033326A">
      <w:pPr>
        <w:jc w:val="center"/>
        <w:rPr>
          <w:rFonts w:ascii="Times" w:hAnsi="Times"/>
          <w:sz w:val="18"/>
          <w:szCs w:val="18"/>
        </w:rPr>
      </w:pPr>
    </w:p>
    <w:p w14:paraId="41AB5585" w14:textId="77777777" w:rsidR="0033326A" w:rsidRPr="00544C74" w:rsidRDefault="0033326A" w:rsidP="0033326A">
      <w:pPr>
        <w:rPr>
          <w:rFonts w:ascii="Times" w:hAnsi="Times"/>
        </w:rPr>
      </w:pPr>
      <w:r w:rsidRPr="00544C74">
        <w:rPr>
          <w:rFonts w:ascii="Times" w:hAnsi="Times"/>
        </w:rPr>
        <w:lastRenderedPageBreak/>
        <w:fldChar w:fldCharType="begin"/>
      </w:r>
      <w:r w:rsidRPr="00544C74">
        <w:rPr>
          <w:rFonts w:ascii="Times" w:hAnsi="Times"/>
        </w:rPr>
        <w:instrText xml:space="preserve"> INCLUDEPICTURE "https://lh4.googleusercontent.com/ytXlA4I2ha7zkobj0I1TIROTM1l_oE481b7efg4ReySrKFjnZyqypmqyVRTELJXw40nkczFfmvpb_r9C5vey4WD9LVf5AVYC2MOMlixEV2H7o83gEWxIXPm46_7A2hN815B6QMEtVOM" \* MERGEFORMATINET </w:instrText>
      </w:r>
      <w:r w:rsidRPr="00544C74">
        <w:rPr>
          <w:rFonts w:ascii="Times" w:hAnsi="Times"/>
        </w:rPr>
        <w:fldChar w:fldCharType="separate"/>
      </w:r>
      <w:r w:rsidR="00130685" w:rsidRPr="00544C74">
        <w:rPr>
          <w:rFonts w:ascii="Times" w:hAnsi="Times"/>
          <w:noProof/>
        </w:rPr>
        <w:drawing>
          <wp:inline distT="0" distB="0" distL="0" distR="0" wp14:anchorId="7B0A9D6C" wp14:editId="61462195">
            <wp:extent cx="3067616" cy="2171700"/>
            <wp:effectExtent l="0" t="0" r="6350" b="0"/>
            <wp:docPr id="6" name="Picture 6" descr="https://lh4.googleusercontent.com/ytXlA4I2ha7zkobj0I1TIROTM1l_oE481b7efg4ReySrKFjnZyqypmqyVRTELJXw40nkczFfmvpb_r9C5vey4WD9LVf5AVYC2MOMlixEV2H7o83gEWxIXPm46_7A2hN815B6QMEtV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tXlA4I2ha7zkobj0I1TIROTM1l_oE481b7efg4ReySrKFjnZyqypmqyVRTELJXw40nkczFfmvpb_r9C5vey4WD9LVf5AVYC2MOMlixEV2H7o83gEWxIXPm46_7A2hN815B6QMEtVOM"/>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4590" cy="2176637"/>
                    </a:xfrm>
                    <a:prstGeom prst="rect">
                      <a:avLst/>
                    </a:prstGeom>
                    <a:noFill/>
                    <a:ln>
                      <a:noFill/>
                    </a:ln>
                  </pic:spPr>
                </pic:pic>
              </a:graphicData>
            </a:graphic>
          </wp:inline>
        </w:drawing>
      </w:r>
      <w:r w:rsidRPr="00544C74">
        <w:rPr>
          <w:rFonts w:ascii="Times" w:hAnsi="Times"/>
        </w:rPr>
        <w:fldChar w:fldCharType="end"/>
      </w:r>
    </w:p>
    <w:p w14:paraId="64FCB285" w14:textId="77777777" w:rsidR="0033326A" w:rsidRPr="00544C74" w:rsidRDefault="00B66E8B" w:rsidP="0033326A">
      <w:pPr>
        <w:jc w:val="center"/>
        <w:rPr>
          <w:rFonts w:ascii="Times" w:hAnsi="Times"/>
          <w:sz w:val="18"/>
          <w:szCs w:val="18"/>
        </w:rPr>
      </w:pPr>
      <w:r w:rsidRPr="00544C74">
        <w:rPr>
          <w:rFonts w:ascii="Times" w:hAnsi="Times"/>
          <w:sz w:val="18"/>
          <w:szCs w:val="18"/>
        </w:rPr>
        <w:t xml:space="preserve">Figure 6. </w:t>
      </w:r>
      <w:r w:rsidR="002C4D20" w:rsidRPr="00544C74">
        <w:rPr>
          <w:rFonts w:ascii="Times" w:hAnsi="Times"/>
          <w:sz w:val="18"/>
          <w:szCs w:val="18"/>
        </w:rPr>
        <w:t>Accuracy with LSTM on Each C</w:t>
      </w:r>
      <w:r w:rsidR="00E45876" w:rsidRPr="00544C74">
        <w:rPr>
          <w:rFonts w:ascii="Times" w:hAnsi="Times"/>
          <w:sz w:val="18"/>
          <w:szCs w:val="18"/>
        </w:rPr>
        <w:t>lass</w:t>
      </w:r>
    </w:p>
    <w:p w14:paraId="4D598509" w14:textId="77777777" w:rsidR="00975C31" w:rsidRPr="00544C74" w:rsidRDefault="00975C31" w:rsidP="00975C31">
      <w:pPr>
        <w:rPr>
          <w:rFonts w:ascii="Times" w:hAnsi="Times"/>
        </w:rPr>
      </w:pPr>
      <w:r w:rsidRPr="00544C74">
        <w:rPr>
          <w:rFonts w:ascii="Times" w:hAnsi="Times"/>
        </w:rPr>
        <w:fldChar w:fldCharType="begin"/>
      </w:r>
      <w:r w:rsidRPr="00544C74">
        <w:rPr>
          <w:rFonts w:ascii="Times" w:hAnsi="Times"/>
        </w:rPr>
        <w:instrText xml:space="preserve"> INCLUDEPICTURE "https://lh4.googleusercontent.com/YNbqkvq87DVPRd4y-lT2a-JYAu6IhE2H7UReppaIfOF8tgJPwmPgg5KSF-YOy4g_KGBvX-4fudEggIHuQJU-6Y50MjyyvVoPzxKJSgCbRKVYfRYqZclwREqoxQ5TWBuhjO4WNay2hcU" \* MERGEFORMATINET </w:instrText>
      </w:r>
      <w:r w:rsidRPr="00544C74">
        <w:rPr>
          <w:rFonts w:ascii="Times" w:hAnsi="Times"/>
        </w:rPr>
        <w:fldChar w:fldCharType="separate"/>
      </w:r>
      <w:r w:rsidR="00130685" w:rsidRPr="00544C74">
        <w:rPr>
          <w:rFonts w:ascii="Times" w:hAnsi="Times"/>
          <w:noProof/>
        </w:rPr>
        <w:drawing>
          <wp:inline distT="0" distB="0" distL="0" distR="0" wp14:anchorId="5A8339F4" wp14:editId="775323E6">
            <wp:extent cx="3081655" cy="2397760"/>
            <wp:effectExtent l="0" t="0" r="0" b="0"/>
            <wp:docPr id="7" name="Picture 7" descr="https://lh4.googleusercontent.com/YNbqkvq87DVPRd4y-lT2a-JYAu6IhE2H7UReppaIfOF8tgJPwmPgg5KSF-YOy4g_KGBvX-4fudEggIHuQJU-6Y50MjyyvVoPzxKJSgCbRKVYfRYqZclwREqoxQ5TWBuhjO4WNay2hc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Nbqkvq87DVPRd4y-lT2a-JYAu6IhE2H7UReppaIfOF8tgJPwmPgg5KSF-YOy4g_KGBvX-4fudEggIHuQJU-6Y50MjyyvVoPzxKJSgCbRKVYfRYqZclwREqoxQ5TWBuhjO4WNay2hcU"/>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1655" cy="2397760"/>
                    </a:xfrm>
                    <a:prstGeom prst="rect">
                      <a:avLst/>
                    </a:prstGeom>
                    <a:noFill/>
                    <a:ln>
                      <a:noFill/>
                    </a:ln>
                  </pic:spPr>
                </pic:pic>
              </a:graphicData>
            </a:graphic>
          </wp:inline>
        </w:drawing>
      </w:r>
      <w:r w:rsidRPr="00544C74">
        <w:rPr>
          <w:rFonts w:ascii="Times" w:hAnsi="Times"/>
        </w:rPr>
        <w:fldChar w:fldCharType="end"/>
      </w:r>
    </w:p>
    <w:p w14:paraId="7E51999C" w14:textId="77777777" w:rsidR="00975C31" w:rsidRPr="00544C74" w:rsidRDefault="00B66E8B" w:rsidP="0033326A">
      <w:pPr>
        <w:jc w:val="center"/>
        <w:rPr>
          <w:rFonts w:ascii="Times" w:hAnsi="Times"/>
          <w:sz w:val="18"/>
          <w:szCs w:val="18"/>
        </w:rPr>
      </w:pPr>
      <w:r w:rsidRPr="00544C74">
        <w:rPr>
          <w:rFonts w:ascii="Times" w:hAnsi="Times"/>
          <w:sz w:val="18"/>
          <w:szCs w:val="18"/>
        </w:rPr>
        <w:t>Figure 7.</w:t>
      </w:r>
      <w:r w:rsidR="002C4D20" w:rsidRPr="00544C74">
        <w:rPr>
          <w:rFonts w:ascii="Times" w:hAnsi="Times"/>
          <w:sz w:val="18"/>
          <w:szCs w:val="18"/>
        </w:rPr>
        <w:t xml:space="preserve"> Comparison Between MLP and LSTM on Each C</w:t>
      </w:r>
      <w:r w:rsidR="00635D8F" w:rsidRPr="00544C74">
        <w:rPr>
          <w:rFonts w:ascii="Times" w:hAnsi="Times"/>
          <w:sz w:val="18"/>
          <w:szCs w:val="18"/>
        </w:rPr>
        <w:t>lass</w:t>
      </w:r>
    </w:p>
    <w:p w14:paraId="1B7EF2BB" w14:textId="77777777" w:rsidR="00016B34" w:rsidRPr="00544C74" w:rsidRDefault="00016B34" w:rsidP="0033326A">
      <w:pPr>
        <w:jc w:val="center"/>
        <w:rPr>
          <w:rFonts w:ascii="Times" w:hAnsi="Times"/>
          <w:sz w:val="18"/>
          <w:szCs w:val="18"/>
        </w:rPr>
      </w:pPr>
    </w:p>
    <w:p w14:paraId="7032A98D" w14:textId="77777777" w:rsidR="00A523EC" w:rsidRPr="00042246" w:rsidRDefault="00042246" w:rsidP="00016B34">
      <w:pPr>
        <w:pStyle w:val="Heading2"/>
        <w:spacing w:before="0" w:after="0"/>
        <w:ind w:left="576" w:hanging="576"/>
        <w:rPr>
          <w:rFonts w:ascii="Times" w:hAnsi="Times"/>
          <w:b/>
          <w:sz w:val="22"/>
          <w:szCs w:val="22"/>
        </w:rPr>
      </w:pPr>
      <w:r>
        <w:rPr>
          <w:rFonts w:ascii="Times" w:hAnsi="Times"/>
          <w:b/>
          <w:sz w:val="22"/>
          <w:szCs w:val="22"/>
        </w:rPr>
        <w:t>Feature s</w:t>
      </w:r>
      <w:r w:rsidR="004635C2" w:rsidRPr="00042246">
        <w:rPr>
          <w:rFonts w:ascii="Times" w:hAnsi="Times"/>
          <w:b/>
          <w:sz w:val="22"/>
          <w:szCs w:val="22"/>
        </w:rPr>
        <w:t>election of MLP and LSTM</w:t>
      </w:r>
    </w:p>
    <w:p w14:paraId="629F7A36" w14:textId="77777777" w:rsidR="00016B34" w:rsidRPr="00544C74" w:rsidRDefault="00016B34" w:rsidP="00016B34">
      <w:pPr>
        <w:rPr>
          <w:rFonts w:ascii="Times" w:hAnsi="Times"/>
        </w:rPr>
      </w:pPr>
    </w:p>
    <w:p w14:paraId="1B204A5A" w14:textId="77777777" w:rsidR="00DE33A0" w:rsidRPr="00544C74" w:rsidRDefault="00DE33A0" w:rsidP="0033762A">
      <w:pPr>
        <w:pStyle w:val="Text"/>
        <w:ind w:firstLine="245"/>
        <w:rPr>
          <w:rFonts w:ascii="Times" w:hAnsi="Times"/>
          <w:sz w:val="20"/>
          <w:szCs w:val="20"/>
        </w:rPr>
      </w:pPr>
      <w:r w:rsidRPr="00544C74">
        <w:rPr>
          <w:rFonts w:ascii="Times" w:hAnsi="Times"/>
          <w:sz w:val="20"/>
          <w:szCs w:val="20"/>
        </w:rPr>
        <w:t>From Figure 8</w:t>
      </w:r>
      <w:r w:rsidR="005907FC" w:rsidRPr="00544C74">
        <w:rPr>
          <w:rFonts w:ascii="Times" w:hAnsi="Times"/>
          <w:sz w:val="20"/>
          <w:szCs w:val="20"/>
        </w:rPr>
        <w:t>,</w:t>
      </w:r>
      <w:r w:rsidR="005907FC" w:rsidRPr="00544C74">
        <w:rPr>
          <w:rFonts w:ascii="Times" w:hAnsi="Times"/>
          <w:color w:val="000000"/>
          <w:sz w:val="20"/>
          <w:szCs w:val="20"/>
        </w:rPr>
        <w:t xml:space="preserve"> Importance MLP shows a good performance with 531 features rather than 561 features which will converge more faster and save memory with less features. From Figure 9, Importance LSTM has nearly same performance as LSTM.</w:t>
      </w:r>
    </w:p>
    <w:p w14:paraId="40D12547" w14:textId="77777777" w:rsidR="00B72627" w:rsidRPr="00544C74" w:rsidRDefault="00B72627" w:rsidP="00B72627">
      <w:pPr>
        <w:rPr>
          <w:rFonts w:ascii="Times" w:hAnsi="Times"/>
        </w:rPr>
      </w:pPr>
      <w:r w:rsidRPr="00544C74">
        <w:rPr>
          <w:rFonts w:ascii="Times" w:hAnsi="Times"/>
        </w:rPr>
        <w:lastRenderedPageBreak/>
        <w:fldChar w:fldCharType="begin"/>
      </w:r>
      <w:r w:rsidRPr="00544C74">
        <w:rPr>
          <w:rFonts w:ascii="Times" w:hAnsi="Times"/>
        </w:rPr>
        <w:instrText xml:space="preserve"> INCLUDEPICTURE "https://lh4.googleusercontent.com/P0nT85JWXuuH4A_rACcKZ7ercOdomxdxYwuCivTDjFKhBcuNPJQKq_58KbKGp9vFa6CDfFWcEkXG7rUj0sQF1_n61-acCQVFPbd6RxfM25en2TJKW3jHt2sdG6j-UqdosA2Q_UAcltc" \* MERGEFORMATINET </w:instrText>
      </w:r>
      <w:r w:rsidRPr="00544C74">
        <w:rPr>
          <w:rFonts w:ascii="Times" w:hAnsi="Times"/>
        </w:rPr>
        <w:fldChar w:fldCharType="separate"/>
      </w:r>
      <w:r w:rsidR="00130685" w:rsidRPr="00544C74">
        <w:rPr>
          <w:rFonts w:ascii="Times" w:hAnsi="Times"/>
          <w:noProof/>
        </w:rPr>
        <w:drawing>
          <wp:inline distT="0" distB="0" distL="0" distR="0" wp14:anchorId="4B951BBA" wp14:editId="32557B13">
            <wp:extent cx="3057808" cy="2286000"/>
            <wp:effectExtent l="0" t="0" r="0" b="0"/>
            <wp:docPr id="8" name="Picture 8" descr="https://lh4.googleusercontent.com/P0nT85JWXuuH4A_rACcKZ7ercOdomxdxYwuCivTDjFKhBcuNPJQKq_58KbKGp9vFa6CDfFWcEkXG7rUj0sQF1_n61-acCQVFPbd6RxfM25en2TJKW3jHt2sdG6j-UqdosA2Q_UAclt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P0nT85JWXuuH4A_rACcKZ7ercOdomxdxYwuCivTDjFKhBcuNPJQKq_58KbKGp9vFa6CDfFWcEkXG7rUj0sQF1_n61-acCQVFPbd6RxfM25en2TJKW3jHt2sdG6j-UqdosA2Q_UAcltc"/>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233" cy="2288561"/>
                    </a:xfrm>
                    <a:prstGeom prst="rect">
                      <a:avLst/>
                    </a:prstGeom>
                    <a:noFill/>
                    <a:ln>
                      <a:noFill/>
                    </a:ln>
                  </pic:spPr>
                </pic:pic>
              </a:graphicData>
            </a:graphic>
          </wp:inline>
        </w:drawing>
      </w:r>
      <w:r w:rsidRPr="00544C74">
        <w:rPr>
          <w:rFonts w:ascii="Times" w:hAnsi="Times"/>
        </w:rPr>
        <w:fldChar w:fldCharType="end"/>
      </w:r>
    </w:p>
    <w:p w14:paraId="328FF2AE" w14:textId="77777777" w:rsidR="00197669" w:rsidRPr="00544C74" w:rsidRDefault="00B66E8B" w:rsidP="005907FC">
      <w:pPr>
        <w:pStyle w:val="Text"/>
        <w:jc w:val="center"/>
        <w:rPr>
          <w:rFonts w:ascii="Times" w:hAnsi="Times"/>
          <w:sz w:val="18"/>
          <w:szCs w:val="18"/>
        </w:rPr>
      </w:pPr>
      <w:r w:rsidRPr="00544C74">
        <w:rPr>
          <w:rFonts w:ascii="Times" w:hAnsi="Times"/>
          <w:sz w:val="18"/>
          <w:szCs w:val="18"/>
        </w:rPr>
        <w:t>Figure 8.</w:t>
      </w:r>
      <w:r w:rsidR="002C4D20" w:rsidRPr="00544C74">
        <w:rPr>
          <w:rFonts w:ascii="Times" w:hAnsi="Times"/>
          <w:sz w:val="18"/>
          <w:szCs w:val="18"/>
        </w:rPr>
        <w:t xml:space="preserve"> Comparison B</w:t>
      </w:r>
      <w:r w:rsidR="00B72627" w:rsidRPr="00544C74">
        <w:rPr>
          <w:rFonts w:ascii="Times" w:hAnsi="Times"/>
          <w:sz w:val="18"/>
          <w:szCs w:val="18"/>
        </w:rPr>
        <w:t xml:space="preserve">etween MLP and </w:t>
      </w:r>
      <w:r w:rsidR="00DE33A0" w:rsidRPr="00544C74">
        <w:rPr>
          <w:rFonts w:ascii="Times" w:hAnsi="Times"/>
          <w:sz w:val="18"/>
          <w:szCs w:val="18"/>
        </w:rPr>
        <w:t>importance</w:t>
      </w:r>
      <w:r w:rsidR="00197669" w:rsidRPr="00544C74">
        <w:rPr>
          <w:rFonts w:ascii="Times" w:hAnsi="Times"/>
          <w:sz w:val="18"/>
          <w:szCs w:val="18"/>
        </w:rPr>
        <w:t xml:space="preserve"> MLP</w:t>
      </w:r>
    </w:p>
    <w:p w14:paraId="43BCDA2A" w14:textId="48AF5F00" w:rsidR="004B3F24" w:rsidRPr="00D27776" w:rsidRDefault="00DE33A0" w:rsidP="00D27776">
      <w:pPr>
        <w:jc w:val="center"/>
        <w:rPr>
          <w:rFonts w:ascii="Times" w:hAnsi="Times"/>
        </w:rPr>
      </w:pPr>
      <w:r w:rsidRPr="00544C74">
        <w:rPr>
          <w:rFonts w:ascii="Times" w:hAnsi="Times"/>
        </w:rPr>
        <w:fldChar w:fldCharType="begin"/>
      </w:r>
      <w:r w:rsidRPr="00544C74">
        <w:rPr>
          <w:rFonts w:ascii="Times" w:hAnsi="Times"/>
        </w:rPr>
        <w:instrText xml:space="preserve"> INCLUDEPICTURE "https://lh6.googleusercontent.com/PuePYH4lQtQS3eBj-TebdcucDg9GdZYDLvIXGdWa10iSjWJRXa2IQkYssqKVFmmlYubGufMGzm-JTAs_qsqWzfEKHPKyrsRxOwNliRNjy8o0AEfmIq1beuNPkogVT-x1HipBGlhayQU" \* MERGEFORMATINET </w:instrText>
      </w:r>
      <w:r w:rsidRPr="00544C74">
        <w:rPr>
          <w:rFonts w:ascii="Times" w:hAnsi="Times"/>
        </w:rPr>
        <w:fldChar w:fldCharType="separate"/>
      </w:r>
      <w:r w:rsidR="00764E12">
        <w:rPr>
          <w:rFonts w:ascii="Times" w:hAnsi="Times"/>
          <w:noProof/>
        </w:rPr>
        <w:fldChar w:fldCharType="begin"/>
      </w:r>
      <w:r w:rsidR="00764E12">
        <w:rPr>
          <w:rFonts w:ascii="Times" w:hAnsi="Times"/>
          <w:noProof/>
        </w:rPr>
        <w:instrText xml:space="preserve"> INCLUDEPICTURE  "https://lh6.googleusercontent.com/PuePYH4lQtQS3eBj-TebdcucDg9GdZYDLvIXGdWa10iSjWJRXa2IQkYssqKVFmmlYubGufMGzm-JTAs_qsqWzfEKHPKyrsRxOwNliRNjy8o0AEfmIq1beuNPkogVT-x1HipBGlhayQU" \* MERGEFORMATINET </w:instrText>
      </w:r>
      <w:r w:rsidR="00764E12">
        <w:rPr>
          <w:rFonts w:ascii="Times" w:hAnsi="Times"/>
          <w:noProof/>
        </w:rPr>
        <w:fldChar w:fldCharType="separate"/>
      </w:r>
      <w:r w:rsidR="000057BE">
        <w:rPr>
          <w:rFonts w:ascii="Times" w:hAnsi="Times"/>
          <w:noProof/>
        </w:rPr>
        <w:fldChar w:fldCharType="begin"/>
      </w:r>
      <w:r w:rsidR="000057BE">
        <w:rPr>
          <w:rFonts w:ascii="Times" w:hAnsi="Times"/>
          <w:noProof/>
        </w:rPr>
        <w:instrText xml:space="preserve"> INCLUDEPICTURE  "https://lh6.googleusercontent.com/PuePYH4lQtQS3eBj-TebdcucDg9GdZYDLvIXGdWa10iSjWJRXa2IQkYssqKVFmmlYubGufMGzm-JTAs_qsqWzfEKHPKyrsRxOwNliRNjy8o0AEfmIq1beuNPkogVT-x1HipBGlhayQU" \* MERGEFORMATINET </w:instrText>
      </w:r>
      <w:r w:rsidR="000057BE">
        <w:rPr>
          <w:rFonts w:ascii="Times" w:hAnsi="Times"/>
          <w:noProof/>
        </w:rPr>
        <w:fldChar w:fldCharType="separate"/>
      </w:r>
      <w:r w:rsidR="00902193">
        <w:rPr>
          <w:rFonts w:ascii="Times" w:hAnsi="Times"/>
          <w:noProof/>
        </w:rPr>
        <w:fldChar w:fldCharType="begin"/>
      </w:r>
      <w:r w:rsidR="00902193">
        <w:rPr>
          <w:rFonts w:ascii="Times" w:hAnsi="Times"/>
          <w:noProof/>
        </w:rPr>
        <w:instrText xml:space="preserve"> INCLUDEPICTURE  "https://lh6.googleusercontent.com/PuePYH4lQtQS3eBj-TebdcucDg9GdZYDLvIXGdWa10iSjWJRXa2IQkYssqKVFmmlYubGufMGzm-JTAs_qsqWzfEKHPKyrsRxOwNliRNjy8o0AEfmIq1beuNPkogVT-x1HipBGlhayQU" \* MERGEFORMATINET </w:instrText>
      </w:r>
      <w:r w:rsidR="00902193">
        <w:rPr>
          <w:rFonts w:ascii="Times" w:hAnsi="Times"/>
          <w:noProof/>
        </w:rPr>
        <w:fldChar w:fldCharType="separate"/>
      </w:r>
      <w:r w:rsidR="00C17FEC">
        <w:rPr>
          <w:rFonts w:ascii="Times" w:hAnsi="Times"/>
          <w:noProof/>
        </w:rPr>
        <w:fldChar w:fldCharType="begin"/>
      </w:r>
      <w:r w:rsidR="00C17FEC">
        <w:rPr>
          <w:rFonts w:ascii="Times" w:hAnsi="Times"/>
          <w:noProof/>
        </w:rPr>
        <w:instrText xml:space="preserve"> </w:instrText>
      </w:r>
      <w:r w:rsidR="00C17FEC">
        <w:rPr>
          <w:rFonts w:ascii="Times" w:hAnsi="Times"/>
          <w:noProof/>
        </w:rPr>
        <w:instrText>INCLUDEPICTURE  "https://lh6.googleusercontent.com/PuePYH4lQtQS3eBj-TebdcucDg9GdZYDLvIXGdWa10iSjWJRXa2IQkYssqKVFmmlYubGufMGzm-JTAs_qsqWzfEKHPKyrsRxOwNliRNjy8o0AEfmIq1beuNPkogVT-x1HipBGlhayQU" \* MERGEFORMATINET</w:instrText>
      </w:r>
      <w:r w:rsidR="00C17FEC">
        <w:rPr>
          <w:rFonts w:ascii="Times" w:hAnsi="Times"/>
          <w:noProof/>
        </w:rPr>
        <w:instrText xml:space="preserve"> </w:instrText>
      </w:r>
      <w:r w:rsidR="00C17FEC">
        <w:rPr>
          <w:rFonts w:ascii="Times" w:hAnsi="Times"/>
          <w:noProof/>
        </w:rPr>
        <w:fldChar w:fldCharType="separate"/>
      </w:r>
      <w:r w:rsidR="007A153C">
        <w:rPr>
          <w:rFonts w:ascii="Times" w:hAnsi="Times"/>
          <w:noProof/>
        </w:rPr>
        <w:pict w14:anchorId="023D9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95pt;height:180.35pt">
            <v:imagedata r:id="rId16" r:href="rId17"/>
          </v:shape>
        </w:pict>
      </w:r>
      <w:r w:rsidR="00C17FEC">
        <w:rPr>
          <w:rFonts w:ascii="Times" w:hAnsi="Times"/>
          <w:noProof/>
        </w:rPr>
        <w:fldChar w:fldCharType="end"/>
      </w:r>
      <w:r w:rsidR="00902193">
        <w:rPr>
          <w:rFonts w:ascii="Times" w:hAnsi="Times"/>
          <w:noProof/>
        </w:rPr>
        <w:fldChar w:fldCharType="end"/>
      </w:r>
      <w:r w:rsidR="000057BE">
        <w:rPr>
          <w:rFonts w:ascii="Times" w:hAnsi="Times"/>
          <w:noProof/>
        </w:rPr>
        <w:fldChar w:fldCharType="end"/>
      </w:r>
      <w:r w:rsidR="00764E12">
        <w:rPr>
          <w:rFonts w:ascii="Times" w:hAnsi="Times"/>
          <w:noProof/>
        </w:rPr>
        <w:fldChar w:fldCharType="end"/>
      </w:r>
      <w:r w:rsidRPr="00544C74">
        <w:rPr>
          <w:rFonts w:ascii="Times" w:hAnsi="Times"/>
        </w:rPr>
        <w:fldChar w:fldCharType="end"/>
      </w:r>
      <w:r w:rsidRPr="00544C74">
        <w:rPr>
          <w:rFonts w:ascii="Times" w:hAnsi="Times"/>
          <w:sz w:val="18"/>
          <w:szCs w:val="18"/>
        </w:rPr>
        <w:t>Figure 9</w:t>
      </w:r>
      <w:r w:rsidR="00B66E8B" w:rsidRPr="00544C74">
        <w:rPr>
          <w:rFonts w:ascii="Times" w:hAnsi="Times"/>
          <w:sz w:val="18"/>
          <w:szCs w:val="18"/>
        </w:rPr>
        <w:t>.</w:t>
      </w:r>
      <w:r w:rsidRPr="00544C74">
        <w:rPr>
          <w:rFonts w:ascii="Times" w:hAnsi="Times"/>
          <w:sz w:val="18"/>
          <w:szCs w:val="18"/>
        </w:rPr>
        <w:t xml:space="preserve"> Comparison between LSTM and importance LSTM</w:t>
      </w:r>
    </w:p>
    <w:p w14:paraId="3F0A5FB7" w14:textId="77777777" w:rsidR="00016B34" w:rsidRPr="00544C74" w:rsidRDefault="00016B34" w:rsidP="00DE33A0">
      <w:pPr>
        <w:ind w:left="202"/>
        <w:jc w:val="center"/>
        <w:rPr>
          <w:rFonts w:ascii="Times" w:hAnsi="Times"/>
          <w:sz w:val="18"/>
          <w:szCs w:val="18"/>
        </w:rPr>
      </w:pPr>
    </w:p>
    <w:p w14:paraId="0C06BCE3" w14:textId="77777777" w:rsidR="00A523EC" w:rsidRPr="00042246" w:rsidRDefault="00DE33A0" w:rsidP="00016B34">
      <w:pPr>
        <w:pStyle w:val="Heading2"/>
        <w:spacing w:before="0" w:after="0"/>
        <w:ind w:left="576" w:hanging="576"/>
        <w:rPr>
          <w:rFonts w:ascii="Times" w:hAnsi="Times"/>
          <w:b/>
          <w:sz w:val="22"/>
          <w:szCs w:val="22"/>
        </w:rPr>
      </w:pPr>
      <w:r w:rsidRPr="00042246">
        <w:rPr>
          <w:rFonts w:ascii="Times" w:hAnsi="Times"/>
          <w:b/>
          <w:sz w:val="22"/>
          <w:szCs w:val="22"/>
        </w:rPr>
        <w:t>Importance</w:t>
      </w:r>
      <w:r w:rsidR="00197669" w:rsidRPr="00042246">
        <w:rPr>
          <w:rFonts w:ascii="Times" w:hAnsi="Times"/>
          <w:b/>
          <w:sz w:val="22"/>
          <w:szCs w:val="22"/>
        </w:rPr>
        <w:t xml:space="preserve"> MLP and </w:t>
      </w:r>
      <w:r w:rsidRPr="00042246">
        <w:rPr>
          <w:rFonts w:ascii="Times" w:hAnsi="Times"/>
          <w:b/>
          <w:sz w:val="22"/>
          <w:szCs w:val="22"/>
        </w:rPr>
        <w:t xml:space="preserve">importance </w:t>
      </w:r>
      <w:r w:rsidR="00042246">
        <w:rPr>
          <w:rFonts w:ascii="Times" w:hAnsi="Times"/>
          <w:b/>
          <w:sz w:val="22"/>
          <w:szCs w:val="22"/>
        </w:rPr>
        <w:t>LSTM on e</w:t>
      </w:r>
      <w:r w:rsidR="009D1D8F" w:rsidRPr="00042246">
        <w:rPr>
          <w:rFonts w:ascii="Times" w:hAnsi="Times"/>
          <w:b/>
          <w:sz w:val="22"/>
          <w:szCs w:val="22"/>
        </w:rPr>
        <w:t xml:space="preserve">ach </w:t>
      </w:r>
      <w:r w:rsidR="00042246">
        <w:rPr>
          <w:rFonts w:ascii="Times" w:hAnsi="Times"/>
          <w:b/>
          <w:sz w:val="22"/>
          <w:szCs w:val="22"/>
        </w:rPr>
        <w:t>c</w:t>
      </w:r>
      <w:r w:rsidR="004635C2" w:rsidRPr="00042246">
        <w:rPr>
          <w:rFonts w:ascii="Times" w:hAnsi="Times"/>
          <w:b/>
          <w:sz w:val="22"/>
          <w:szCs w:val="22"/>
        </w:rPr>
        <w:t>lass</w:t>
      </w:r>
    </w:p>
    <w:p w14:paraId="7988F5ED" w14:textId="77777777" w:rsidR="00016B34" w:rsidRPr="00544C74" w:rsidRDefault="00016B34" w:rsidP="00016B34">
      <w:pPr>
        <w:rPr>
          <w:rFonts w:ascii="Times" w:hAnsi="Times"/>
        </w:rPr>
      </w:pPr>
    </w:p>
    <w:p w14:paraId="164F7E69" w14:textId="643535FB" w:rsidR="005907FC" w:rsidRPr="00544C74" w:rsidRDefault="003778BE" w:rsidP="0033762A">
      <w:pPr>
        <w:pStyle w:val="Text"/>
        <w:ind w:firstLine="245"/>
        <w:rPr>
          <w:rFonts w:ascii="Times" w:hAnsi="Times"/>
          <w:color w:val="000000"/>
          <w:sz w:val="20"/>
          <w:szCs w:val="20"/>
        </w:rPr>
      </w:pPr>
      <w:r>
        <w:rPr>
          <w:rFonts w:ascii="Times" w:hAnsi="Times"/>
          <w:sz w:val="20"/>
          <w:szCs w:val="20"/>
        </w:rPr>
        <w:t>F</w:t>
      </w:r>
      <w:r>
        <w:rPr>
          <w:rFonts w:ascii="Times" w:hAnsi="Times" w:hint="eastAsia"/>
          <w:sz w:val="20"/>
          <w:szCs w:val="20"/>
        </w:rPr>
        <w:t>ro</w:t>
      </w:r>
      <w:r w:rsidR="005907FC" w:rsidRPr="0033762A">
        <w:rPr>
          <w:rFonts w:ascii="Times" w:hAnsi="Times"/>
          <w:sz w:val="20"/>
          <w:szCs w:val="20"/>
        </w:rPr>
        <w:t>m</w:t>
      </w:r>
      <w:r w:rsidR="005907FC" w:rsidRPr="00544C74">
        <w:rPr>
          <w:rFonts w:ascii="Times" w:hAnsi="Times"/>
          <w:color w:val="000000"/>
          <w:sz w:val="20"/>
          <w:szCs w:val="20"/>
        </w:rPr>
        <w:t xml:space="preserve"> the Figure 10 and Figure 11, we can see that, in MLP, test accuracy of</w:t>
      </w:r>
      <w:r w:rsidR="00C14922">
        <w:rPr>
          <w:rFonts w:ascii="Times" w:hAnsi="Times"/>
          <w:color w:val="000000"/>
          <w:sz w:val="20"/>
          <w:szCs w:val="20"/>
        </w:rPr>
        <w:t xml:space="preserve"> LAYING, SITTING</w:t>
      </w:r>
      <w:r w:rsidR="005907FC" w:rsidRPr="00544C74">
        <w:rPr>
          <w:rFonts w:ascii="Times" w:hAnsi="Times"/>
          <w:color w:val="000000"/>
          <w:sz w:val="20"/>
          <w:szCs w:val="20"/>
        </w:rPr>
        <w:t xml:space="preserve"> by importance feature selection are better than without</w:t>
      </w:r>
      <w:r w:rsidR="00C14922">
        <w:rPr>
          <w:rFonts w:ascii="Times" w:hAnsi="Times"/>
          <w:color w:val="000000"/>
          <w:sz w:val="20"/>
          <w:szCs w:val="20"/>
        </w:rPr>
        <w:t xml:space="preserve"> feature selection, but STANDING, WALKING and WALKING UPSTAIRS</w:t>
      </w:r>
      <w:r w:rsidR="005907FC" w:rsidRPr="00544C74">
        <w:rPr>
          <w:rFonts w:ascii="Times" w:hAnsi="Times"/>
          <w:color w:val="000000"/>
          <w:sz w:val="20"/>
          <w:szCs w:val="20"/>
        </w:rPr>
        <w:t xml:space="preserve"> are worse than without feature selection.</w:t>
      </w:r>
      <w:r w:rsidR="005907FC" w:rsidRPr="00544C74">
        <w:rPr>
          <w:rFonts w:ascii="Times" w:hAnsi="Times"/>
          <w:sz w:val="20"/>
          <w:szCs w:val="20"/>
        </w:rPr>
        <w:t xml:space="preserve"> </w:t>
      </w:r>
      <w:r w:rsidR="005907FC" w:rsidRPr="00544C74">
        <w:rPr>
          <w:rFonts w:ascii="Times" w:hAnsi="Times"/>
          <w:color w:val="000000"/>
          <w:sz w:val="20"/>
          <w:szCs w:val="20"/>
        </w:rPr>
        <w:t>In</w:t>
      </w:r>
      <w:r w:rsidR="00C14922">
        <w:rPr>
          <w:rFonts w:ascii="Times" w:hAnsi="Times"/>
          <w:color w:val="000000"/>
          <w:sz w:val="20"/>
          <w:szCs w:val="20"/>
        </w:rPr>
        <w:t xml:space="preserve"> LSTM, test accuracy of STANDING and WALKING</w:t>
      </w:r>
      <w:r w:rsidR="003C6843">
        <w:rPr>
          <w:rFonts w:ascii="Times" w:hAnsi="Times"/>
          <w:color w:val="000000"/>
          <w:sz w:val="20"/>
          <w:szCs w:val="20"/>
        </w:rPr>
        <w:t xml:space="preserve"> UPASTAIRS</w:t>
      </w:r>
      <w:r w:rsidR="005907FC" w:rsidRPr="00544C74">
        <w:rPr>
          <w:rFonts w:ascii="Times" w:hAnsi="Times"/>
          <w:color w:val="000000"/>
          <w:sz w:val="20"/>
          <w:szCs w:val="20"/>
        </w:rPr>
        <w:t xml:space="preserve"> by importance feature selection are better than withou</w:t>
      </w:r>
      <w:r w:rsidR="00C14922">
        <w:rPr>
          <w:rFonts w:ascii="Times" w:hAnsi="Times"/>
          <w:color w:val="000000"/>
          <w:sz w:val="20"/>
          <w:szCs w:val="20"/>
        </w:rPr>
        <w:t>t feature selection, but SITTING, WALKING DOWNSTAIRS</w:t>
      </w:r>
      <w:r w:rsidR="005907FC" w:rsidRPr="00544C74">
        <w:rPr>
          <w:rFonts w:ascii="Times" w:hAnsi="Times"/>
          <w:color w:val="000000"/>
          <w:sz w:val="20"/>
          <w:szCs w:val="20"/>
        </w:rPr>
        <w:t xml:space="preserve"> are worse than without feature selection.</w:t>
      </w:r>
    </w:p>
    <w:p w14:paraId="63D5E142" w14:textId="0ADC67EF" w:rsidR="004B3F24" w:rsidRPr="00D27776" w:rsidRDefault="00DE33A0" w:rsidP="00D27776">
      <w:pPr>
        <w:jc w:val="center"/>
        <w:rPr>
          <w:rFonts w:ascii="Times" w:hAnsi="Times"/>
        </w:rPr>
      </w:pPr>
      <w:r w:rsidRPr="00544C74">
        <w:rPr>
          <w:rFonts w:ascii="Times" w:hAnsi="Times"/>
        </w:rPr>
        <w:lastRenderedPageBreak/>
        <w:fldChar w:fldCharType="begin"/>
      </w:r>
      <w:r w:rsidRPr="00544C74">
        <w:rPr>
          <w:rFonts w:ascii="Times" w:hAnsi="Times"/>
        </w:rPr>
        <w:instrText xml:space="preserve"> INCLUDEPICTURE "https://lh3.googleusercontent.com/aS6UoawKmAfxE741oB96ACtCw4nVZNgs_IOjf7zFJg6fJFUtnfnktOq18FXdnqezC4mLG2uaJZ_eA08CM_hRLOnhYKNSo5Jk_9IFGu6WSpFkTVP6fm9aBe_0eD4BU3mjynXyMt_FIko" \* MERGEFORMATINET </w:instrText>
      </w:r>
      <w:r w:rsidRPr="00544C74">
        <w:rPr>
          <w:rFonts w:ascii="Times" w:hAnsi="Times"/>
        </w:rPr>
        <w:fldChar w:fldCharType="separate"/>
      </w:r>
      <w:r w:rsidR="00764E12">
        <w:rPr>
          <w:rFonts w:ascii="Times" w:hAnsi="Times"/>
          <w:noProof/>
        </w:rPr>
        <w:fldChar w:fldCharType="begin"/>
      </w:r>
      <w:r w:rsidR="00764E12">
        <w:rPr>
          <w:rFonts w:ascii="Times" w:hAnsi="Times"/>
          <w:noProof/>
        </w:rPr>
        <w:instrText xml:space="preserve"> INCLUDEPICTURE  "https://lh3.googleusercontent.com/aS6UoawKmAfxE741oB96ACtCw4nVZNgs_IOjf7zFJg6fJFUtnfnktOq18FXdnqezC4mLG2uaJZ_eA08CM_hRLOnhYKNSo5Jk_9IFGu6WSpFkTVP6fm9aBe_0eD4BU3mjynXyMt_FIko" \* MERGEFORMATINET </w:instrText>
      </w:r>
      <w:r w:rsidR="00764E12">
        <w:rPr>
          <w:rFonts w:ascii="Times" w:hAnsi="Times"/>
          <w:noProof/>
        </w:rPr>
        <w:fldChar w:fldCharType="separate"/>
      </w:r>
      <w:r w:rsidR="000057BE">
        <w:rPr>
          <w:rFonts w:ascii="Times" w:hAnsi="Times"/>
          <w:noProof/>
        </w:rPr>
        <w:fldChar w:fldCharType="begin"/>
      </w:r>
      <w:r w:rsidR="000057BE">
        <w:rPr>
          <w:rFonts w:ascii="Times" w:hAnsi="Times"/>
          <w:noProof/>
        </w:rPr>
        <w:instrText xml:space="preserve"> INCLUDEPICTURE  "https://lh3.googleusercontent.com/aS6UoawKmAfxE741oB96ACtCw4nVZNgs_IOjf7zFJg6fJFUtnfnktOq18FXdnqezC4mLG2uaJZ_eA08CM_hRLOnhYKNSo5Jk_9IFGu6WSpFkTVP6fm9aBe_0eD4BU3mjynXyMt_FIko" \* MERGEFORMATINET </w:instrText>
      </w:r>
      <w:r w:rsidR="000057BE">
        <w:rPr>
          <w:rFonts w:ascii="Times" w:hAnsi="Times"/>
          <w:noProof/>
        </w:rPr>
        <w:fldChar w:fldCharType="separate"/>
      </w:r>
      <w:r w:rsidR="00902193">
        <w:rPr>
          <w:rFonts w:ascii="Times" w:hAnsi="Times"/>
          <w:noProof/>
        </w:rPr>
        <w:fldChar w:fldCharType="begin"/>
      </w:r>
      <w:r w:rsidR="00902193">
        <w:rPr>
          <w:rFonts w:ascii="Times" w:hAnsi="Times"/>
          <w:noProof/>
        </w:rPr>
        <w:instrText xml:space="preserve"> INCLUDEPICTURE  "https://lh3.googleusercontent.com/aS6UoawKmAfxE741oB96ACtCw4nVZNgs_IOjf7zFJg6fJFUtnfnktOq18FXdnqezC4mLG2uaJZ_eA08CM_hRLOnhYKNSo5Jk_9IFGu6WSpFkTVP6fm9aBe_0eD4BU3mjynXyMt_FIko" \* MERGEFORMATINET </w:instrText>
      </w:r>
      <w:r w:rsidR="00902193">
        <w:rPr>
          <w:rFonts w:ascii="Times" w:hAnsi="Times"/>
          <w:noProof/>
        </w:rPr>
        <w:fldChar w:fldCharType="separate"/>
      </w:r>
      <w:r w:rsidR="00C17FEC">
        <w:rPr>
          <w:rFonts w:ascii="Times" w:hAnsi="Times"/>
          <w:noProof/>
        </w:rPr>
        <w:fldChar w:fldCharType="begin"/>
      </w:r>
      <w:r w:rsidR="00C17FEC">
        <w:rPr>
          <w:rFonts w:ascii="Times" w:hAnsi="Times"/>
          <w:noProof/>
        </w:rPr>
        <w:instrText xml:space="preserve"> </w:instrText>
      </w:r>
      <w:r w:rsidR="00C17FEC">
        <w:rPr>
          <w:rFonts w:ascii="Times" w:hAnsi="Times"/>
          <w:noProof/>
        </w:rPr>
        <w:instrText>INCLUDEPICTURE  "https://lh3.googleusercontent.com/aS6UoawKm</w:instrText>
      </w:r>
      <w:r w:rsidR="00C17FEC">
        <w:rPr>
          <w:rFonts w:ascii="Times" w:hAnsi="Times"/>
          <w:noProof/>
        </w:rPr>
        <w:instrText>AfxE741oB96ACtCw4nVZNgs_IOjf7zFJg6fJFUtnfnktOq18FXdnqezC4mLG2uaJZ_eA08CM_hRLOnhYKNSo5Jk_9IFGu6WSpFkTVP6fm9aBe_0eD4BU3mjynXyMt_FIko" \* MERGEFORMATINET</w:instrText>
      </w:r>
      <w:r w:rsidR="00C17FEC">
        <w:rPr>
          <w:rFonts w:ascii="Times" w:hAnsi="Times"/>
          <w:noProof/>
        </w:rPr>
        <w:instrText xml:space="preserve"> </w:instrText>
      </w:r>
      <w:r w:rsidR="00C17FEC">
        <w:rPr>
          <w:rFonts w:ascii="Times" w:hAnsi="Times"/>
          <w:noProof/>
        </w:rPr>
        <w:fldChar w:fldCharType="separate"/>
      </w:r>
      <w:r w:rsidR="007A153C">
        <w:rPr>
          <w:rFonts w:ascii="Times" w:hAnsi="Times"/>
          <w:noProof/>
        </w:rPr>
        <w:pict w14:anchorId="11235093">
          <v:shape id="_x0000_i1026" type="#_x0000_t75" style="width:240.25pt;height:186.75pt">
            <v:imagedata r:id="rId18" r:href="rId19"/>
          </v:shape>
        </w:pict>
      </w:r>
      <w:r w:rsidR="00C17FEC">
        <w:rPr>
          <w:rFonts w:ascii="Times" w:hAnsi="Times"/>
          <w:noProof/>
        </w:rPr>
        <w:fldChar w:fldCharType="end"/>
      </w:r>
      <w:r w:rsidR="00902193">
        <w:rPr>
          <w:rFonts w:ascii="Times" w:hAnsi="Times"/>
          <w:noProof/>
        </w:rPr>
        <w:fldChar w:fldCharType="end"/>
      </w:r>
      <w:r w:rsidR="000057BE">
        <w:rPr>
          <w:rFonts w:ascii="Times" w:hAnsi="Times"/>
          <w:noProof/>
        </w:rPr>
        <w:fldChar w:fldCharType="end"/>
      </w:r>
      <w:r w:rsidR="00764E12">
        <w:rPr>
          <w:rFonts w:ascii="Times" w:hAnsi="Times"/>
          <w:noProof/>
        </w:rPr>
        <w:fldChar w:fldCharType="end"/>
      </w:r>
      <w:r w:rsidRPr="00544C74">
        <w:rPr>
          <w:rFonts w:ascii="Times" w:hAnsi="Times"/>
        </w:rPr>
        <w:fldChar w:fldCharType="end"/>
      </w:r>
      <w:r w:rsidRPr="00544C74">
        <w:rPr>
          <w:rFonts w:ascii="Times" w:hAnsi="Times"/>
          <w:sz w:val="18"/>
          <w:szCs w:val="18"/>
        </w:rPr>
        <w:t>Figure 10: Comparison Between MLP and importance MLP on Each Class</w:t>
      </w:r>
    </w:p>
    <w:p w14:paraId="1F2F9558" w14:textId="77777777" w:rsidR="009D1D8F" w:rsidRPr="00544C74" w:rsidRDefault="009D1D8F" w:rsidP="009D1D8F">
      <w:pPr>
        <w:rPr>
          <w:rFonts w:ascii="Times" w:hAnsi="Times"/>
        </w:rPr>
      </w:pPr>
      <w:r w:rsidRPr="00544C74">
        <w:rPr>
          <w:rFonts w:ascii="Times" w:hAnsi="Times"/>
        </w:rPr>
        <w:fldChar w:fldCharType="begin"/>
      </w:r>
      <w:r w:rsidRPr="00544C74">
        <w:rPr>
          <w:rFonts w:ascii="Times" w:hAnsi="Times"/>
        </w:rPr>
        <w:instrText xml:space="preserve"> INCLUDEPICTURE "https://lh5.googleusercontent.com/y8tuNR-GZibULiunWuTphpa8B7Dbb6UibeLNnlnTj7SZ74l2WVoyVtLcmpopjkORVw0_nzKS9ZV-AZP4FuzxY-kALA5aphejaVEYmg3Ccy6EWF5F8YmEnSirEldkCTJE1TYdIXWRycY" \* MERGEFORMATINET </w:instrText>
      </w:r>
      <w:r w:rsidRPr="00544C74">
        <w:rPr>
          <w:rFonts w:ascii="Times" w:hAnsi="Times"/>
        </w:rPr>
        <w:fldChar w:fldCharType="separate"/>
      </w:r>
      <w:r w:rsidR="00130685" w:rsidRPr="00544C74">
        <w:rPr>
          <w:rFonts w:ascii="Times" w:hAnsi="Times"/>
          <w:noProof/>
        </w:rPr>
        <w:drawing>
          <wp:inline distT="0" distB="0" distL="0" distR="0" wp14:anchorId="33E6298F" wp14:editId="1FD52BBE">
            <wp:extent cx="3053080" cy="2376170"/>
            <wp:effectExtent l="0" t="0" r="0" b="0"/>
            <wp:docPr id="11" name="Picture 11" descr="https://lh5.googleusercontent.com/y8tuNR-GZibULiunWuTphpa8B7Dbb6UibeLNnlnTj7SZ74l2WVoyVtLcmpopjkORVw0_nzKS9ZV-AZP4FuzxY-kALA5aphejaVEYmg3Ccy6EWF5F8YmEnSirEldkCTJE1TYdIXWRyc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8tuNR-GZibULiunWuTphpa8B7Dbb6UibeLNnlnTj7SZ74l2WVoyVtLcmpopjkORVw0_nzKS9ZV-AZP4FuzxY-kALA5aphejaVEYmg3Ccy6EWF5F8YmEnSirEldkCTJE1TYdIXWRycY"/>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080" cy="2376170"/>
                    </a:xfrm>
                    <a:prstGeom prst="rect">
                      <a:avLst/>
                    </a:prstGeom>
                    <a:noFill/>
                    <a:ln>
                      <a:noFill/>
                    </a:ln>
                  </pic:spPr>
                </pic:pic>
              </a:graphicData>
            </a:graphic>
          </wp:inline>
        </w:drawing>
      </w:r>
      <w:r w:rsidRPr="00544C74">
        <w:rPr>
          <w:rFonts w:ascii="Times" w:hAnsi="Times"/>
        </w:rPr>
        <w:fldChar w:fldCharType="end"/>
      </w:r>
    </w:p>
    <w:p w14:paraId="7F811ED1" w14:textId="77777777" w:rsidR="009D1D8F" w:rsidRPr="00544C74" w:rsidRDefault="002C4D20" w:rsidP="00B66E8B">
      <w:pPr>
        <w:jc w:val="center"/>
        <w:rPr>
          <w:rFonts w:ascii="Times" w:hAnsi="Times"/>
          <w:sz w:val="18"/>
          <w:szCs w:val="18"/>
        </w:rPr>
      </w:pPr>
      <w:r w:rsidRPr="00544C74">
        <w:rPr>
          <w:rFonts w:ascii="Times" w:hAnsi="Times"/>
          <w:sz w:val="18"/>
          <w:szCs w:val="18"/>
        </w:rPr>
        <w:t>Figure 11</w:t>
      </w:r>
      <w:r w:rsidR="00DE33A0" w:rsidRPr="00544C74">
        <w:rPr>
          <w:rFonts w:ascii="Times" w:hAnsi="Times"/>
          <w:sz w:val="18"/>
          <w:szCs w:val="18"/>
        </w:rPr>
        <w:t>: Comparison Between LSTM and importance</w:t>
      </w:r>
      <w:r w:rsidRPr="00544C74">
        <w:rPr>
          <w:rFonts w:ascii="Times" w:hAnsi="Times"/>
          <w:sz w:val="18"/>
          <w:szCs w:val="18"/>
        </w:rPr>
        <w:t xml:space="preserve"> LSTM on Each C</w:t>
      </w:r>
      <w:r w:rsidR="009D1D8F" w:rsidRPr="00544C74">
        <w:rPr>
          <w:rFonts w:ascii="Times" w:hAnsi="Times"/>
          <w:sz w:val="18"/>
          <w:szCs w:val="18"/>
        </w:rPr>
        <w:t>lass</w:t>
      </w:r>
    </w:p>
    <w:p w14:paraId="17882D91" w14:textId="77777777" w:rsidR="00016B34" w:rsidRPr="00544C74" w:rsidRDefault="00016B34" w:rsidP="009D1D8F">
      <w:pPr>
        <w:rPr>
          <w:rFonts w:ascii="Times" w:hAnsi="Times"/>
          <w:sz w:val="18"/>
          <w:szCs w:val="18"/>
        </w:rPr>
      </w:pPr>
    </w:p>
    <w:p w14:paraId="5E48CE0B" w14:textId="77777777" w:rsidR="00A523EC" w:rsidRPr="00042246" w:rsidRDefault="00042246" w:rsidP="00016B34">
      <w:pPr>
        <w:pStyle w:val="Heading1"/>
        <w:spacing w:before="0" w:after="0"/>
        <w:rPr>
          <w:rFonts w:ascii="Times" w:hAnsi="Times"/>
          <w:b/>
        </w:rPr>
      </w:pPr>
      <w:r>
        <w:rPr>
          <w:rFonts w:ascii="Times" w:hAnsi="Times"/>
          <w:b/>
        </w:rPr>
        <w:t>Results a</w:t>
      </w:r>
      <w:r w:rsidR="003D1B3E" w:rsidRPr="00042246">
        <w:rPr>
          <w:rFonts w:ascii="Times" w:hAnsi="Times"/>
          <w:b/>
        </w:rPr>
        <w:t>nalysis</w:t>
      </w:r>
    </w:p>
    <w:p w14:paraId="2A1568F2" w14:textId="77777777" w:rsidR="006B7C08" w:rsidRPr="00544C74" w:rsidRDefault="006B7C08" w:rsidP="003342C0">
      <w:pPr>
        <w:ind w:firstLine="240"/>
        <w:rPr>
          <w:rFonts w:ascii="Times" w:hAnsi="Times"/>
          <w:sz w:val="20"/>
          <w:szCs w:val="20"/>
        </w:rPr>
      </w:pPr>
    </w:p>
    <w:p w14:paraId="31C16A04" w14:textId="7FAFA119" w:rsidR="003342C0" w:rsidRPr="005440C0" w:rsidRDefault="003342C0" w:rsidP="005440C0">
      <w:pPr>
        <w:jc w:val="center"/>
        <w:rPr>
          <w:rFonts w:ascii="Times" w:hAnsi="Times"/>
        </w:rPr>
      </w:pPr>
      <w:r w:rsidRPr="00544C74">
        <w:rPr>
          <w:rFonts w:ascii="Times" w:hAnsi="Times"/>
        </w:rPr>
        <w:fldChar w:fldCharType="begin"/>
      </w:r>
      <w:r w:rsidRPr="00544C74">
        <w:rPr>
          <w:rFonts w:ascii="Times" w:hAnsi="Times"/>
        </w:rPr>
        <w:instrText xml:space="preserve"> INCLUDEPICTURE "https://lh4.googleusercontent.com/iPIOYyWb3VQffrvscyW58Ed1XhMRnk1bVoSbBXe4vGHYuYMzCQDL-Sm_rDu9_6aPep8_M8kKmKKId0uU6RlWskL-PHBMfCu-0EvI21Vh6UuOPvnpkQoWY3q_gdhyJ_AFgqHnCpsp3wE" \* MERGEFORMATINET </w:instrText>
      </w:r>
      <w:r w:rsidRPr="00544C74">
        <w:rPr>
          <w:rFonts w:ascii="Times" w:hAnsi="Times"/>
        </w:rPr>
        <w:fldChar w:fldCharType="separate"/>
      </w:r>
      <w:r w:rsidR="00130685" w:rsidRPr="00544C74">
        <w:rPr>
          <w:rFonts w:ascii="Times" w:hAnsi="Times"/>
          <w:noProof/>
        </w:rPr>
        <w:drawing>
          <wp:inline distT="0" distB="0" distL="0" distR="0" wp14:anchorId="4FFBD4DD" wp14:editId="3990E078">
            <wp:extent cx="2932323" cy="2044096"/>
            <wp:effectExtent l="0" t="0" r="0" b="0"/>
            <wp:docPr id="12" name="Picture 12" descr="https://lh4.googleusercontent.com/iPIOYyWb3VQffrvscyW58Ed1XhMRnk1bVoSbBXe4vGHYuYMzCQDL-Sm_rDu9_6aPep8_M8kKmKKId0uU6RlWskL-PHBMfCu-0EvI21Vh6UuOPvnpkQoWY3q_gdhyJ_AFgqHnCpsp3w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iPIOYyWb3VQffrvscyW58Ed1XhMRnk1bVoSbBXe4vGHYuYMzCQDL-Sm_rDu9_6aPep8_M8kKmKKId0uU6RlWskL-PHBMfCu-0EvI21Vh6UuOPvnpkQoWY3q_gdhyJ_AFgqHnCpsp3w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6815" cy="2096024"/>
                    </a:xfrm>
                    <a:prstGeom prst="rect">
                      <a:avLst/>
                    </a:prstGeom>
                    <a:noFill/>
                    <a:ln>
                      <a:noFill/>
                    </a:ln>
                  </pic:spPr>
                </pic:pic>
              </a:graphicData>
            </a:graphic>
          </wp:inline>
        </w:drawing>
      </w:r>
      <w:r w:rsidRPr="00544C74">
        <w:rPr>
          <w:rFonts w:ascii="Times" w:hAnsi="Times"/>
        </w:rPr>
        <w:fldChar w:fldCharType="end"/>
      </w:r>
    </w:p>
    <w:p w14:paraId="640CFC7C" w14:textId="77777777" w:rsidR="009D1D8F" w:rsidRPr="00544C74" w:rsidRDefault="00016B34" w:rsidP="006B7C08">
      <w:pPr>
        <w:jc w:val="center"/>
        <w:rPr>
          <w:rFonts w:ascii="Times" w:hAnsi="Times"/>
          <w:sz w:val="18"/>
          <w:szCs w:val="18"/>
        </w:rPr>
      </w:pPr>
      <w:bookmarkStart w:id="4" w:name="OLE_LINK3"/>
      <w:bookmarkStart w:id="5" w:name="OLE_LINK4"/>
      <w:r w:rsidRPr="00544C74">
        <w:rPr>
          <w:rFonts w:ascii="Times" w:hAnsi="Times"/>
          <w:sz w:val="18"/>
          <w:szCs w:val="18"/>
        </w:rPr>
        <w:t xml:space="preserve">     </w:t>
      </w:r>
      <w:r w:rsidR="00130685" w:rsidRPr="00544C74">
        <w:rPr>
          <w:rFonts w:ascii="Times" w:hAnsi="Times"/>
          <w:sz w:val="18"/>
          <w:szCs w:val="18"/>
        </w:rPr>
        <w:t xml:space="preserve"> </w:t>
      </w:r>
      <w:r w:rsidR="006B7C08" w:rsidRPr="00544C74">
        <w:rPr>
          <w:rFonts w:ascii="Times" w:hAnsi="Times"/>
          <w:sz w:val="18"/>
          <w:szCs w:val="18"/>
        </w:rPr>
        <w:t>Figure 12:</w:t>
      </w:r>
      <w:r w:rsidR="005907FC" w:rsidRPr="00544C74">
        <w:rPr>
          <w:rFonts w:ascii="Times" w:hAnsi="Times"/>
          <w:sz w:val="18"/>
          <w:szCs w:val="18"/>
        </w:rPr>
        <w:t xml:space="preserve"> MLP Confusion Matrix Without Feature Selection</w:t>
      </w:r>
    </w:p>
    <w:bookmarkEnd w:id="4"/>
    <w:bookmarkEnd w:id="5"/>
    <w:p w14:paraId="613F0380" w14:textId="50B5B85B" w:rsidR="005439C2" w:rsidRPr="00544C74" w:rsidRDefault="005439C2" w:rsidP="006B7C08">
      <w:pPr>
        <w:jc w:val="center"/>
        <w:rPr>
          <w:rFonts w:ascii="Times" w:hAnsi="Times"/>
          <w:sz w:val="18"/>
          <w:szCs w:val="18"/>
        </w:rPr>
      </w:pPr>
    </w:p>
    <w:p w14:paraId="49763944" w14:textId="77777777" w:rsidR="005439C2" w:rsidRPr="00544C74" w:rsidRDefault="005439C2" w:rsidP="006B7C08">
      <w:pPr>
        <w:jc w:val="center"/>
        <w:rPr>
          <w:rFonts w:ascii="Times" w:hAnsi="Times"/>
          <w:sz w:val="18"/>
          <w:szCs w:val="18"/>
        </w:rPr>
      </w:pPr>
      <w:r w:rsidRPr="00544C74">
        <w:rPr>
          <w:rFonts w:ascii="Times" w:hAnsi="Times"/>
        </w:rPr>
        <w:lastRenderedPageBreak/>
        <w:fldChar w:fldCharType="begin"/>
      </w:r>
      <w:r w:rsidRPr="00544C74">
        <w:rPr>
          <w:rFonts w:ascii="Times" w:hAnsi="Times"/>
        </w:rPr>
        <w:instrText xml:space="preserve"> INCLUDEPICTURE "https://lh4.googleusercontent.com/xsp_pIEqdQVyBsVizxZvHrzXNHVdVhNHSadjm41WvE7UjPqEsbgfYWnIB-rpssMY_JgAHD2TJNpQnYhZVIGn9UR9PrMZGPzUKvuscP7gBysLcDMNQCB-lrUEKirmNMkxUfYC8CvrYTw" \* MERGEFORMATINET </w:instrText>
      </w:r>
      <w:r w:rsidRPr="00544C74">
        <w:rPr>
          <w:rFonts w:ascii="Times" w:hAnsi="Times"/>
        </w:rPr>
        <w:fldChar w:fldCharType="separate"/>
      </w:r>
      <w:r w:rsidR="00130685" w:rsidRPr="00544C74">
        <w:rPr>
          <w:rFonts w:ascii="Times" w:hAnsi="Times"/>
          <w:noProof/>
        </w:rPr>
        <w:drawing>
          <wp:inline distT="0" distB="0" distL="0" distR="0" wp14:anchorId="34A688B5" wp14:editId="7BC8FD21">
            <wp:extent cx="2913462" cy="2038438"/>
            <wp:effectExtent l="0" t="0" r="7620" b="0"/>
            <wp:docPr id="13" name="Picture 13" descr="https://lh4.googleusercontent.com/xsp_pIEqdQVyBsVizxZvHrzXNHVdVhNHSadjm41WvE7UjPqEsbgfYWnIB-rpssMY_JgAHD2TJNpQnYhZVIGn9UR9PrMZGPzUKvuscP7gBysLcDMNQCB-lrUEKirmNMkxUfYC8CvrYT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sp_pIEqdQVyBsVizxZvHrzXNHVdVhNHSadjm41WvE7UjPqEsbgfYWnIB-rpssMY_JgAHD2TJNpQnYhZVIGn9UR9PrMZGPzUKvuscP7gBysLcDMNQCB-lrUEKirmNMkxUfYC8CvrYTw"/>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062" cy="2063346"/>
                    </a:xfrm>
                    <a:prstGeom prst="rect">
                      <a:avLst/>
                    </a:prstGeom>
                    <a:noFill/>
                    <a:ln>
                      <a:noFill/>
                    </a:ln>
                  </pic:spPr>
                </pic:pic>
              </a:graphicData>
            </a:graphic>
          </wp:inline>
        </w:drawing>
      </w:r>
      <w:r w:rsidRPr="00544C74">
        <w:rPr>
          <w:rFonts w:ascii="Times" w:hAnsi="Times"/>
        </w:rPr>
        <w:fldChar w:fldCharType="end"/>
      </w:r>
    </w:p>
    <w:p w14:paraId="577FB188" w14:textId="77777777" w:rsidR="005439C2" w:rsidRPr="00544C74" w:rsidRDefault="005439C2" w:rsidP="005439C2">
      <w:pPr>
        <w:jc w:val="center"/>
        <w:rPr>
          <w:rFonts w:ascii="Times" w:hAnsi="Times"/>
          <w:sz w:val="18"/>
          <w:szCs w:val="18"/>
        </w:rPr>
      </w:pPr>
    </w:p>
    <w:p w14:paraId="6BD13674" w14:textId="08776917" w:rsidR="003516E5" w:rsidRDefault="005439C2" w:rsidP="003778BE">
      <w:pPr>
        <w:ind w:firstLine="540"/>
        <w:jc w:val="center"/>
        <w:rPr>
          <w:rFonts w:ascii="Times" w:hAnsi="Times"/>
          <w:sz w:val="18"/>
          <w:szCs w:val="18"/>
        </w:rPr>
      </w:pPr>
      <w:r w:rsidRPr="00544C74">
        <w:rPr>
          <w:rFonts w:ascii="Times" w:hAnsi="Times"/>
          <w:sz w:val="18"/>
          <w:szCs w:val="18"/>
        </w:rPr>
        <w:t xml:space="preserve">Figure 13: LSTM </w:t>
      </w:r>
      <w:r w:rsidR="005907FC" w:rsidRPr="00544C74">
        <w:rPr>
          <w:rFonts w:ascii="Times" w:hAnsi="Times"/>
          <w:sz w:val="18"/>
          <w:szCs w:val="18"/>
        </w:rPr>
        <w:t>Confusion Matrix Without Feature Selection</w:t>
      </w:r>
    </w:p>
    <w:p w14:paraId="5535B541" w14:textId="77777777" w:rsidR="003778BE" w:rsidRPr="003778BE" w:rsidRDefault="003778BE" w:rsidP="003778BE">
      <w:pPr>
        <w:ind w:firstLine="540"/>
        <w:jc w:val="center"/>
        <w:rPr>
          <w:rFonts w:ascii="Times" w:hAnsi="Times"/>
          <w:sz w:val="18"/>
          <w:szCs w:val="18"/>
        </w:rPr>
      </w:pPr>
    </w:p>
    <w:p w14:paraId="5422FB66" w14:textId="77777777" w:rsidR="00BB6EE7" w:rsidRPr="00544C74" w:rsidRDefault="0088165D" w:rsidP="0033762A">
      <w:pPr>
        <w:pStyle w:val="Text"/>
        <w:ind w:firstLine="245"/>
        <w:rPr>
          <w:rFonts w:ascii="Times" w:hAnsi="Times"/>
          <w:sz w:val="20"/>
          <w:szCs w:val="20"/>
        </w:rPr>
      </w:pPr>
      <w:r w:rsidRPr="0033762A">
        <w:rPr>
          <w:rFonts w:ascii="Times" w:hAnsi="Times"/>
          <w:sz w:val="20"/>
          <w:szCs w:val="20"/>
        </w:rPr>
        <w:t>Figure</w:t>
      </w:r>
      <w:r w:rsidRPr="00544C74">
        <w:rPr>
          <w:rFonts w:ascii="Times" w:hAnsi="Times"/>
          <w:color w:val="000000"/>
          <w:sz w:val="20"/>
          <w:szCs w:val="20"/>
        </w:rPr>
        <w:t xml:space="preserve"> 12 and Figure </w:t>
      </w:r>
      <w:r w:rsidR="00943523" w:rsidRPr="00544C74">
        <w:rPr>
          <w:rFonts w:ascii="Times" w:hAnsi="Times"/>
          <w:color w:val="000000"/>
          <w:sz w:val="20"/>
          <w:szCs w:val="20"/>
        </w:rPr>
        <w:t>13</w:t>
      </w:r>
      <w:r w:rsidR="00D96C0A" w:rsidRPr="00544C74">
        <w:rPr>
          <w:rFonts w:ascii="Times" w:hAnsi="Times"/>
          <w:color w:val="000000"/>
          <w:sz w:val="20"/>
          <w:szCs w:val="20"/>
        </w:rPr>
        <w:t xml:space="preserve"> </w:t>
      </w:r>
      <w:r w:rsidR="00943523" w:rsidRPr="00544C74">
        <w:rPr>
          <w:rFonts w:ascii="Times" w:hAnsi="Times"/>
          <w:color w:val="000000"/>
          <w:sz w:val="20"/>
          <w:szCs w:val="20"/>
        </w:rPr>
        <w:t xml:space="preserve">show </w:t>
      </w:r>
      <w:r w:rsidR="00D96C0A" w:rsidRPr="00544C74">
        <w:rPr>
          <w:rFonts w:ascii="Times" w:hAnsi="Times"/>
          <w:color w:val="000000"/>
          <w:sz w:val="20"/>
          <w:szCs w:val="20"/>
        </w:rPr>
        <w:t>conf</w:t>
      </w:r>
      <w:r w:rsidR="00943523" w:rsidRPr="00544C74">
        <w:rPr>
          <w:rFonts w:ascii="Times" w:hAnsi="Times"/>
          <w:color w:val="000000"/>
          <w:sz w:val="20"/>
          <w:szCs w:val="20"/>
        </w:rPr>
        <w:t>usion matrix from MLP and LSTM. From the</w:t>
      </w:r>
      <w:r w:rsidRPr="00544C74">
        <w:rPr>
          <w:rFonts w:ascii="Times" w:hAnsi="Times"/>
          <w:color w:val="000000"/>
          <w:sz w:val="20"/>
          <w:szCs w:val="20"/>
        </w:rPr>
        <w:t>se</w:t>
      </w:r>
      <w:r w:rsidR="00943523" w:rsidRPr="00544C74">
        <w:rPr>
          <w:rFonts w:ascii="Times" w:hAnsi="Times"/>
          <w:color w:val="000000"/>
          <w:sz w:val="20"/>
          <w:szCs w:val="20"/>
        </w:rPr>
        <w:t xml:space="preserve"> confusion </w:t>
      </w:r>
      <w:r w:rsidRPr="00544C74">
        <w:rPr>
          <w:rFonts w:ascii="Times" w:hAnsi="Times"/>
          <w:color w:val="000000"/>
          <w:sz w:val="20"/>
          <w:szCs w:val="20"/>
        </w:rPr>
        <w:t>matrixes,</w:t>
      </w:r>
      <w:r w:rsidR="00943523" w:rsidRPr="00544C74">
        <w:rPr>
          <w:rFonts w:ascii="Times" w:hAnsi="Times"/>
          <w:color w:val="000000"/>
          <w:sz w:val="20"/>
          <w:szCs w:val="20"/>
        </w:rPr>
        <w:t xml:space="preserve"> </w:t>
      </w:r>
      <w:r w:rsidR="00D96C0A" w:rsidRPr="00544C74">
        <w:rPr>
          <w:rFonts w:ascii="Times" w:hAnsi="Times"/>
          <w:color w:val="000000"/>
          <w:sz w:val="20"/>
          <w:szCs w:val="20"/>
        </w:rPr>
        <w:t>we know there a</w:t>
      </w:r>
      <w:r w:rsidR="00C14922">
        <w:rPr>
          <w:rFonts w:ascii="Times" w:hAnsi="Times"/>
          <w:color w:val="000000"/>
          <w:sz w:val="20"/>
          <w:szCs w:val="20"/>
        </w:rPr>
        <w:t>re confusion decision on SITTING</w:t>
      </w:r>
      <w:r w:rsidR="00D96C0A" w:rsidRPr="00544C74">
        <w:rPr>
          <w:rFonts w:ascii="Times" w:hAnsi="Times"/>
          <w:color w:val="000000"/>
          <w:sz w:val="20"/>
          <w:szCs w:val="20"/>
        </w:rPr>
        <w:t xml:space="preserve"> and </w:t>
      </w:r>
      <w:r w:rsidR="00C14922">
        <w:rPr>
          <w:rFonts w:ascii="Times" w:hAnsi="Times"/>
          <w:color w:val="000000"/>
          <w:sz w:val="20"/>
          <w:szCs w:val="20"/>
        </w:rPr>
        <w:t>STANDING, also among WALKING, WALKING DOWNSTAIRS</w:t>
      </w:r>
      <w:r w:rsidR="00D96C0A" w:rsidRPr="00544C74">
        <w:rPr>
          <w:rFonts w:ascii="Times" w:hAnsi="Times"/>
          <w:color w:val="000000"/>
          <w:sz w:val="20"/>
          <w:szCs w:val="20"/>
        </w:rPr>
        <w:t xml:space="preserve"> and </w:t>
      </w:r>
      <w:r w:rsidR="00C14922">
        <w:rPr>
          <w:rFonts w:ascii="Times" w:hAnsi="Times" w:hint="eastAsia"/>
          <w:color w:val="000000"/>
          <w:sz w:val="20"/>
          <w:szCs w:val="20"/>
        </w:rPr>
        <w:t>WALKING UPSTAIRS</w:t>
      </w:r>
      <w:r w:rsidR="00C14922">
        <w:rPr>
          <w:rFonts w:ascii="Times" w:hAnsi="Times"/>
          <w:color w:val="000000"/>
          <w:sz w:val="20"/>
          <w:szCs w:val="20"/>
        </w:rPr>
        <w:t>. LAYING</w:t>
      </w:r>
      <w:r w:rsidR="00D96C0A" w:rsidRPr="00544C74">
        <w:rPr>
          <w:rFonts w:ascii="Times" w:hAnsi="Times"/>
          <w:color w:val="000000"/>
          <w:sz w:val="20"/>
          <w:szCs w:val="20"/>
        </w:rPr>
        <w:t xml:space="preserve"> prediction is very good by MLP and LSTM.</w:t>
      </w:r>
      <w:r w:rsidRPr="00544C74">
        <w:rPr>
          <w:rFonts w:ascii="Times" w:hAnsi="Times"/>
          <w:sz w:val="20"/>
          <w:szCs w:val="20"/>
        </w:rPr>
        <w:t xml:space="preserve"> The tie-breaking accuracy is the </w:t>
      </w:r>
      <w:r w:rsidR="00C14922">
        <w:rPr>
          <w:rFonts w:ascii="Times" w:hAnsi="Times"/>
          <w:sz w:val="20"/>
          <w:szCs w:val="20"/>
        </w:rPr>
        <w:t>SITTING</w:t>
      </w:r>
      <w:r w:rsidRPr="00544C74">
        <w:rPr>
          <w:rFonts w:ascii="Times" w:hAnsi="Times"/>
          <w:sz w:val="20"/>
          <w:szCs w:val="20"/>
        </w:rPr>
        <w:t xml:space="preserve"> accuracy </w:t>
      </w:r>
      <w:r w:rsidR="00C14922">
        <w:rPr>
          <w:rFonts w:ascii="Times" w:hAnsi="Times"/>
          <w:sz w:val="20"/>
          <w:szCs w:val="20"/>
        </w:rPr>
        <w:t>and STANDING</w:t>
      </w:r>
      <w:r w:rsidRPr="00544C74">
        <w:rPr>
          <w:rFonts w:ascii="Times" w:hAnsi="Times"/>
          <w:sz w:val="20"/>
          <w:szCs w:val="20"/>
        </w:rPr>
        <w:t xml:space="preserve"> accuracy. If high ac</w:t>
      </w:r>
      <w:r w:rsidR="00C14922">
        <w:rPr>
          <w:rFonts w:ascii="Times" w:hAnsi="Times"/>
          <w:sz w:val="20"/>
          <w:szCs w:val="20"/>
        </w:rPr>
        <w:t>curacy achieved in SITTING and STANDING</w:t>
      </w:r>
      <w:r w:rsidRPr="00544C74">
        <w:rPr>
          <w:rFonts w:ascii="Times" w:hAnsi="Times"/>
          <w:sz w:val="20"/>
          <w:szCs w:val="20"/>
        </w:rPr>
        <w:t>, overall accuracy is high. If not, overall accuracy will not good.</w:t>
      </w:r>
    </w:p>
    <w:p w14:paraId="5D134A40" w14:textId="77777777" w:rsidR="001E0D06" w:rsidRPr="00544C74" w:rsidRDefault="0088165D" w:rsidP="0033762A">
      <w:pPr>
        <w:pStyle w:val="Text"/>
        <w:ind w:firstLine="245"/>
        <w:rPr>
          <w:rFonts w:ascii="Times" w:hAnsi="Times"/>
          <w:color w:val="000000"/>
          <w:sz w:val="20"/>
          <w:szCs w:val="20"/>
        </w:rPr>
      </w:pPr>
      <w:r w:rsidRPr="0033762A">
        <w:rPr>
          <w:rFonts w:ascii="Times" w:hAnsi="Times"/>
          <w:sz w:val="20"/>
          <w:szCs w:val="20"/>
        </w:rPr>
        <w:t>Besides</w:t>
      </w:r>
      <w:r w:rsidRPr="00544C74">
        <w:rPr>
          <w:rFonts w:ascii="Times" w:hAnsi="Times"/>
          <w:color w:val="000000"/>
          <w:sz w:val="20"/>
          <w:szCs w:val="20"/>
        </w:rPr>
        <w:t xml:space="preserve"> importance feature selection</w:t>
      </w:r>
      <w:r w:rsidR="00C14922">
        <w:rPr>
          <w:rFonts w:ascii="Times" w:hAnsi="Times"/>
          <w:color w:val="000000"/>
          <w:sz w:val="20"/>
          <w:szCs w:val="20"/>
        </w:rPr>
        <w:t xml:space="preserve">, we also try </w:t>
      </w:r>
      <w:r w:rsidR="00CF5534" w:rsidRPr="00544C74">
        <w:rPr>
          <w:rFonts w:ascii="Times" w:hAnsi="Times"/>
          <w:color w:val="000000"/>
          <w:sz w:val="20"/>
          <w:szCs w:val="20"/>
        </w:rPr>
        <w:t>Mutua</w:t>
      </w:r>
      <w:r w:rsidR="00C14922">
        <w:rPr>
          <w:rFonts w:ascii="Times" w:hAnsi="Times"/>
          <w:color w:val="000000"/>
          <w:sz w:val="20"/>
          <w:szCs w:val="20"/>
        </w:rPr>
        <w:t>l Information Feature Selection</w:t>
      </w:r>
      <w:r w:rsidR="00CF5534" w:rsidRPr="00544C74">
        <w:rPr>
          <w:rFonts w:ascii="Times" w:hAnsi="Times"/>
          <w:color w:val="000000"/>
          <w:sz w:val="20"/>
          <w:szCs w:val="20"/>
        </w:rPr>
        <w:t xml:space="preserve"> which is a greedy selection of the features that takes both the mutual information with respect to the output class and with respect to the already-selected features into account. Finally, we get test accuracy around 93% -95%. We also try feature selection by F-Score, which consider</w:t>
      </w:r>
      <w:r w:rsidR="00F94A05" w:rsidRPr="00544C74">
        <w:rPr>
          <w:rFonts w:ascii="Times" w:hAnsi="Times"/>
          <w:color w:val="000000"/>
          <w:sz w:val="20"/>
          <w:szCs w:val="20"/>
        </w:rPr>
        <w:t>s</w:t>
      </w:r>
      <w:r w:rsidR="00CF5534" w:rsidRPr="00544C74">
        <w:rPr>
          <w:rFonts w:ascii="Times" w:hAnsi="Times"/>
          <w:color w:val="000000"/>
          <w:sz w:val="20"/>
          <w:szCs w:val="20"/>
        </w:rPr>
        <w:t xml:space="preserve"> both precision and recall of the test to compute score. The test accuracy of F-Score is around 91% - 94%. </w:t>
      </w:r>
    </w:p>
    <w:p w14:paraId="48145D0E" w14:textId="77777777" w:rsidR="0033762A" w:rsidRDefault="001E0D06" w:rsidP="0033762A">
      <w:pPr>
        <w:pStyle w:val="Text"/>
        <w:ind w:firstLine="245"/>
        <w:rPr>
          <w:rFonts w:ascii="Times" w:hAnsi="Times"/>
          <w:color w:val="000000"/>
          <w:sz w:val="20"/>
          <w:szCs w:val="20"/>
        </w:rPr>
      </w:pPr>
      <w:r w:rsidRPr="0033762A">
        <w:rPr>
          <w:rFonts w:ascii="Times" w:hAnsi="Times"/>
          <w:sz w:val="20"/>
          <w:szCs w:val="20"/>
        </w:rPr>
        <w:t>Before</w:t>
      </w:r>
      <w:r w:rsidRPr="00544C74">
        <w:rPr>
          <w:rFonts w:ascii="Times" w:hAnsi="Times"/>
          <w:color w:val="000000"/>
          <w:sz w:val="20"/>
          <w:szCs w:val="20"/>
        </w:rPr>
        <w:t xml:space="preserve"> implementing MIFS and F</w:t>
      </w:r>
      <w:r w:rsidR="00B431B6" w:rsidRPr="00544C74">
        <w:rPr>
          <w:rFonts w:ascii="Times" w:hAnsi="Times"/>
          <w:color w:val="000000"/>
          <w:sz w:val="20"/>
          <w:szCs w:val="20"/>
        </w:rPr>
        <w:t>-Score feature selection</w:t>
      </w:r>
      <w:r w:rsidRPr="00544C74">
        <w:rPr>
          <w:rFonts w:ascii="Times" w:hAnsi="Times"/>
          <w:color w:val="000000"/>
          <w:sz w:val="20"/>
          <w:szCs w:val="20"/>
        </w:rPr>
        <w:t>, we think there is muc</w:t>
      </w:r>
      <w:r w:rsidR="00B431B6" w:rsidRPr="00544C74">
        <w:rPr>
          <w:rFonts w:ascii="Times" w:hAnsi="Times"/>
          <w:color w:val="000000"/>
          <w:sz w:val="20"/>
          <w:szCs w:val="20"/>
        </w:rPr>
        <w:t>h information between features. B</w:t>
      </w:r>
      <w:r w:rsidRPr="00544C74">
        <w:rPr>
          <w:rFonts w:ascii="Times" w:hAnsi="Times"/>
          <w:color w:val="000000"/>
          <w:sz w:val="20"/>
          <w:szCs w:val="20"/>
        </w:rPr>
        <w:t>y mutual information feature selection, we will get a good result. In fact, there are no improvement by this way. The main reason we think is that all feature values are already normalized, so they all in [-1, 1]. Many information loses</w:t>
      </w:r>
      <w:r w:rsidR="00B431B6" w:rsidRPr="00544C74">
        <w:rPr>
          <w:rFonts w:ascii="Times" w:hAnsi="Times"/>
          <w:color w:val="000000"/>
          <w:sz w:val="20"/>
          <w:szCs w:val="20"/>
        </w:rPr>
        <w:t xml:space="preserve"> due to normalization</w:t>
      </w:r>
    </w:p>
    <w:p w14:paraId="5042B9D4" w14:textId="77777777" w:rsidR="005907FC" w:rsidRDefault="0088165D" w:rsidP="0033762A">
      <w:pPr>
        <w:pStyle w:val="Text"/>
        <w:ind w:firstLine="245"/>
        <w:rPr>
          <w:rFonts w:ascii="Times" w:hAnsi="Times"/>
          <w:sz w:val="20"/>
          <w:szCs w:val="20"/>
        </w:rPr>
      </w:pPr>
      <w:r w:rsidRPr="00544C74">
        <w:rPr>
          <w:rFonts w:ascii="Times" w:hAnsi="Times"/>
          <w:sz w:val="20"/>
          <w:szCs w:val="20"/>
        </w:rPr>
        <w:t xml:space="preserve">Table 5 shows comparison test accuracy of our approaches and </w:t>
      </w:r>
      <w:r w:rsidR="0033762A" w:rsidRPr="0033762A">
        <w:rPr>
          <w:rFonts w:ascii="Times" w:hAnsi="Times"/>
          <w:sz w:val="20"/>
          <w:szCs w:val="20"/>
          <w:lang w:eastAsia="en-US"/>
        </w:rPr>
        <w:t>Nakano</w:t>
      </w:r>
      <w:r w:rsidR="0033762A">
        <w:rPr>
          <w:rFonts w:ascii="Times" w:hAnsi="Times" w:hint="eastAsia"/>
          <w:sz w:val="20"/>
          <w:szCs w:val="20"/>
        </w:rPr>
        <w:t xml:space="preserve"> </w:t>
      </w:r>
      <w:r w:rsidR="00C14922">
        <w:rPr>
          <w:rFonts w:ascii="Times" w:hAnsi="Times"/>
          <w:sz w:val="20"/>
          <w:szCs w:val="20"/>
        </w:rPr>
        <w:t>approaches [</w:t>
      </w:r>
      <w:r w:rsidR="0033762A">
        <w:rPr>
          <w:rFonts w:ascii="Times" w:hAnsi="Times" w:hint="eastAsia"/>
          <w:sz w:val="20"/>
          <w:szCs w:val="20"/>
        </w:rPr>
        <w:t>1]</w:t>
      </w:r>
      <w:r w:rsidRPr="00544C74">
        <w:rPr>
          <w:rFonts w:ascii="Times" w:hAnsi="Times"/>
          <w:sz w:val="20"/>
          <w:szCs w:val="20"/>
        </w:rPr>
        <w:t>.</w:t>
      </w:r>
      <w:r w:rsidR="00DC1170" w:rsidRPr="00544C74">
        <w:rPr>
          <w:rFonts w:ascii="Times" w:hAnsi="Times"/>
          <w:sz w:val="20"/>
          <w:szCs w:val="20"/>
        </w:rPr>
        <w:t xml:space="preserve"> CNN has better accuracy on </w:t>
      </w:r>
      <w:r w:rsidR="00C14922">
        <w:rPr>
          <w:rFonts w:ascii="Times" w:hAnsi="Times"/>
          <w:color w:val="000000"/>
          <w:sz w:val="20"/>
          <w:szCs w:val="20"/>
        </w:rPr>
        <w:t>WALKING, WALKING DOWNSTAIRS</w:t>
      </w:r>
      <w:r w:rsidR="00C14922" w:rsidRPr="00544C74">
        <w:rPr>
          <w:rFonts w:ascii="Times" w:hAnsi="Times"/>
          <w:color w:val="000000"/>
          <w:sz w:val="20"/>
          <w:szCs w:val="20"/>
        </w:rPr>
        <w:t xml:space="preserve"> and </w:t>
      </w:r>
      <w:r w:rsidR="00C14922">
        <w:rPr>
          <w:rFonts w:ascii="Times" w:hAnsi="Times" w:hint="eastAsia"/>
          <w:color w:val="000000"/>
          <w:sz w:val="20"/>
          <w:szCs w:val="20"/>
        </w:rPr>
        <w:t>WALKING UPSTAIRS</w:t>
      </w:r>
      <w:r w:rsidR="00DC1170" w:rsidRPr="00544C74">
        <w:rPr>
          <w:rFonts w:ascii="Times" w:hAnsi="Times"/>
          <w:sz w:val="20"/>
          <w:szCs w:val="20"/>
        </w:rPr>
        <w:t>. LST</w:t>
      </w:r>
      <w:r w:rsidR="00C14922">
        <w:rPr>
          <w:rFonts w:ascii="Times" w:hAnsi="Times"/>
          <w:sz w:val="20"/>
          <w:szCs w:val="20"/>
        </w:rPr>
        <w:t>M has better accuracy at SITTING. For STANDING</w:t>
      </w:r>
      <w:r w:rsidR="00DC1170" w:rsidRPr="00544C74">
        <w:rPr>
          <w:rFonts w:ascii="Times" w:hAnsi="Times"/>
          <w:sz w:val="20"/>
          <w:szCs w:val="20"/>
        </w:rPr>
        <w:t>, MLP has better accuracy. F</w:t>
      </w:r>
      <w:r w:rsidR="00C14922">
        <w:rPr>
          <w:rFonts w:ascii="Times" w:hAnsi="Times"/>
          <w:sz w:val="20"/>
          <w:szCs w:val="20"/>
        </w:rPr>
        <w:t>or LAYING</w:t>
      </w:r>
      <w:r w:rsidR="00DC1170" w:rsidRPr="00544C74">
        <w:rPr>
          <w:rFonts w:ascii="Times" w:hAnsi="Times"/>
          <w:sz w:val="20"/>
          <w:szCs w:val="20"/>
        </w:rPr>
        <w:t>, MLP, LSTM, importance MLP and importance LSTM have 100% accuracy.</w:t>
      </w:r>
      <w:r w:rsidR="00B431B6" w:rsidRPr="00544C74">
        <w:rPr>
          <w:rFonts w:ascii="Times" w:hAnsi="Times"/>
          <w:sz w:val="20"/>
          <w:szCs w:val="20"/>
        </w:rPr>
        <w:t xml:space="preserve"> Overall, importance MLP has best accuracy 95.83%.</w:t>
      </w:r>
    </w:p>
    <w:p w14:paraId="2ADFC864" w14:textId="77777777" w:rsidR="00042246" w:rsidRPr="00544C74" w:rsidRDefault="00042246" w:rsidP="0033762A">
      <w:pPr>
        <w:pStyle w:val="Text"/>
        <w:ind w:firstLine="245"/>
        <w:rPr>
          <w:rFonts w:ascii="Times" w:hAnsi="Times"/>
          <w:sz w:val="20"/>
          <w:szCs w:val="20"/>
        </w:rPr>
      </w:pPr>
    </w:p>
    <w:p w14:paraId="66177E04" w14:textId="4EB39CCA" w:rsidR="00A40C6E" w:rsidRPr="00042246" w:rsidRDefault="00F94A05" w:rsidP="00042246">
      <w:pPr>
        <w:pStyle w:val="Heading1"/>
        <w:spacing w:before="0" w:after="0"/>
        <w:ind w:left="0" w:firstLine="0"/>
        <w:rPr>
          <w:rFonts w:ascii="Times" w:hAnsi="Times"/>
          <w:b/>
          <w:sz w:val="20"/>
          <w:szCs w:val="20"/>
        </w:rPr>
      </w:pPr>
      <w:r w:rsidRPr="00042246">
        <w:rPr>
          <w:rFonts w:ascii="Times" w:hAnsi="Times"/>
          <w:b/>
          <w:sz w:val="20"/>
          <w:szCs w:val="20"/>
        </w:rPr>
        <w:t>C</w:t>
      </w:r>
      <w:r w:rsidR="002C4D20" w:rsidRPr="00042246">
        <w:rPr>
          <w:rFonts w:ascii="Times" w:hAnsi="Times"/>
          <w:b/>
        </w:rPr>
        <w:t>onclusion</w:t>
      </w:r>
      <w:r w:rsidR="007A153C">
        <w:rPr>
          <w:rFonts w:ascii="Times" w:hAnsi="Times" w:hint="eastAsia"/>
          <w:b/>
        </w:rPr>
        <w:t xml:space="preserve"> and future work</w:t>
      </w:r>
      <w:bookmarkStart w:id="6" w:name="_GoBack"/>
      <w:bookmarkEnd w:id="6"/>
    </w:p>
    <w:p w14:paraId="2E4A498E" w14:textId="77777777" w:rsidR="00016B34" w:rsidRPr="00544C74" w:rsidRDefault="00016B34" w:rsidP="008E63D1">
      <w:pPr>
        <w:pStyle w:val="Text"/>
        <w:rPr>
          <w:rFonts w:ascii="Times" w:hAnsi="Times"/>
          <w:sz w:val="20"/>
          <w:szCs w:val="20"/>
        </w:rPr>
      </w:pPr>
    </w:p>
    <w:p w14:paraId="72F487DA" w14:textId="77777777" w:rsidR="00F94A05" w:rsidRPr="00544C74" w:rsidRDefault="00A40C6E" w:rsidP="0033762A">
      <w:pPr>
        <w:pStyle w:val="Text"/>
        <w:ind w:firstLine="245"/>
        <w:rPr>
          <w:rFonts w:ascii="Times" w:hAnsi="Times"/>
          <w:sz w:val="20"/>
          <w:szCs w:val="20"/>
        </w:rPr>
      </w:pPr>
      <w:r w:rsidRPr="00544C74">
        <w:rPr>
          <w:rFonts w:ascii="Times" w:hAnsi="Times"/>
          <w:sz w:val="20"/>
          <w:szCs w:val="20"/>
        </w:rPr>
        <w:t xml:space="preserve">Our two method MLP and LSTM has </w:t>
      </w:r>
      <w:r w:rsidR="008E63D1" w:rsidRPr="00544C74">
        <w:rPr>
          <w:rFonts w:ascii="Times" w:hAnsi="Times"/>
          <w:sz w:val="20"/>
          <w:szCs w:val="20"/>
        </w:rPr>
        <w:t>already show</w:t>
      </w:r>
      <w:r w:rsidRPr="00544C74">
        <w:rPr>
          <w:rFonts w:ascii="Times" w:hAnsi="Times"/>
          <w:sz w:val="20"/>
          <w:szCs w:val="20"/>
        </w:rPr>
        <w:t xml:space="preserve"> a </w:t>
      </w:r>
    </w:p>
    <w:p w14:paraId="2A0CAA09" w14:textId="22B6B1C3" w:rsidR="00F94A05" w:rsidRPr="00544C74" w:rsidRDefault="00F94A05" w:rsidP="008E63D1">
      <w:pPr>
        <w:pStyle w:val="Text"/>
        <w:rPr>
          <w:rFonts w:ascii="Times" w:hAnsi="Times"/>
          <w:sz w:val="20"/>
          <w:szCs w:val="20"/>
        </w:rPr>
      </w:pPr>
    </w:p>
    <w:p w14:paraId="42E3EE37" w14:textId="666E5366" w:rsidR="00F94A05" w:rsidRPr="00544C74" w:rsidRDefault="00D27776" w:rsidP="008E63D1">
      <w:pPr>
        <w:pStyle w:val="Text"/>
        <w:rPr>
          <w:rFonts w:ascii="Times" w:hAnsi="Times"/>
          <w:sz w:val="20"/>
          <w:szCs w:val="20"/>
        </w:rPr>
      </w:pPr>
      <w:r w:rsidRPr="00544C74">
        <w:rPr>
          <w:rFonts w:ascii="Times" w:hAnsi="Times"/>
          <w:noProof/>
          <w:sz w:val="20"/>
          <w:szCs w:val="20"/>
        </w:rPr>
        <mc:AlternateContent>
          <mc:Choice Requires="wps">
            <w:drawing>
              <wp:anchor distT="0" distB="0" distL="114300" distR="114300" simplePos="0" relativeHeight="251662336" behindDoc="0" locked="0" layoutInCell="1" allowOverlap="1" wp14:anchorId="284F1B53" wp14:editId="444CDE94">
                <wp:simplePos x="0" y="0"/>
                <wp:positionH relativeFrom="column">
                  <wp:posOffset>-194756</wp:posOffset>
                </wp:positionH>
                <wp:positionV relativeFrom="paragraph">
                  <wp:posOffset>-342762</wp:posOffset>
                </wp:positionV>
                <wp:extent cx="6629400" cy="20574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29400" cy="2057400"/>
                        </a:xfrm>
                        <a:prstGeom prst="rect">
                          <a:avLst/>
                        </a:prstGeom>
                        <a:solidFill>
                          <a:schemeClr val="lt1"/>
                        </a:solidFill>
                        <a:ln w="6350">
                          <a:noFill/>
                        </a:ln>
                      </wps:spPr>
                      <wps:txbx>
                        <w:txbxContent>
                          <w:tbl>
                            <w:tblPr>
                              <w:tblStyle w:val="TableGrid"/>
                              <w:tblW w:w="10192" w:type="dxa"/>
                              <w:tblLook w:val="04A0" w:firstRow="1" w:lastRow="0" w:firstColumn="1" w:lastColumn="0" w:noHBand="0" w:noVBand="1"/>
                            </w:tblPr>
                            <w:tblGrid>
                              <w:gridCol w:w="1397"/>
                              <w:gridCol w:w="1529"/>
                              <w:gridCol w:w="1451"/>
                              <w:gridCol w:w="1451"/>
                              <w:gridCol w:w="1452"/>
                              <w:gridCol w:w="1454"/>
                              <w:gridCol w:w="1458"/>
                            </w:tblGrid>
                            <w:tr w:rsidR="005907FC" w:rsidRPr="00B67EAC" w14:paraId="2C580B89" w14:textId="77777777" w:rsidTr="0079694D">
                              <w:trPr>
                                <w:trHeight w:val="537"/>
                              </w:trPr>
                              <w:tc>
                                <w:tcPr>
                                  <w:tcW w:w="1374" w:type="dxa"/>
                                  <w:vMerge w:val="restart"/>
                                  <w:vAlign w:val="center"/>
                                </w:tcPr>
                                <w:p w14:paraId="10C2AE38" w14:textId="77777777" w:rsidR="005907FC" w:rsidRPr="00B67EAC" w:rsidRDefault="005907FC" w:rsidP="00F94A05">
                                  <w:pPr>
                                    <w:jc w:val="center"/>
                                    <w:rPr>
                                      <w:sz w:val="18"/>
                                      <w:szCs w:val="18"/>
                                      <w14:textOutline w14:w="9525" w14:cap="rnd" w14:cmpd="sng" w14:algn="ctr">
                                        <w14:noFill/>
                                        <w14:prstDash w14:val="solid"/>
                                        <w14:bevel/>
                                      </w14:textOutline>
                                    </w:rPr>
                                  </w:pPr>
                                  <w:bookmarkStart w:id="7" w:name="_Hlk509574113"/>
                                  <w:r w:rsidRPr="00B67EAC">
                                    <w:rPr>
                                      <w:sz w:val="18"/>
                                      <w:szCs w:val="18"/>
                                      <w14:textOutline w14:w="9525" w14:cap="rnd" w14:cmpd="sng" w14:algn="ctr">
                                        <w14:noFill/>
                                        <w14:prstDash w14:val="solid"/>
                                        <w14:bevel/>
                                      </w14:textOutline>
                                    </w:rPr>
                                    <w:t>Activity</w:t>
                                  </w:r>
                                </w:p>
                              </w:tc>
                              <w:tc>
                                <w:tcPr>
                                  <w:tcW w:w="2991" w:type="dxa"/>
                                  <w:gridSpan w:val="2"/>
                                  <w:vAlign w:val="center"/>
                                </w:tcPr>
                                <w:p w14:paraId="17A2492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Other Approaches</w:t>
                                  </w:r>
                                </w:p>
                              </w:tc>
                              <w:tc>
                                <w:tcPr>
                                  <w:tcW w:w="5827" w:type="dxa"/>
                                  <w:gridSpan w:val="4"/>
                                  <w:vAlign w:val="center"/>
                                </w:tcPr>
                                <w:p w14:paraId="47DE0AFB"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Our</w:t>
                                  </w:r>
                                  <w:r w:rsidR="005907FC" w:rsidRPr="00B67EAC">
                                    <w:rPr>
                                      <w:sz w:val="18"/>
                                      <w:szCs w:val="18"/>
                                      <w14:textOutline w14:w="9525" w14:cap="rnd" w14:cmpd="sng" w14:algn="ctr">
                                        <w14:noFill/>
                                        <w14:prstDash w14:val="solid"/>
                                        <w14:bevel/>
                                      </w14:textOutline>
                                    </w:rPr>
                                    <w:t xml:space="preserve"> Approaches</w:t>
                                  </w:r>
                                </w:p>
                              </w:tc>
                            </w:tr>
                            <w:tr w:rsidR="005907FC" w:rsidRPr="00B67EAC" w14:paraId="7253FD96" w14:textId="77777777" w:rsidTr="0079694D">
                              <w:trPr>
                                <w:trHeight w:val="263"/>
                              </w:trPr>
                              <w:tc>
                                <w:tcPr>
                                  <w:tcW w:w="1374" w:type="dxa"/>
                                  <w:vMerge/>
                                  <w:vAlign w:val="center"/>
                                </w:tcPr>
                                <w:p w14:paraId="48BF6421" w14:textId="77777777" w:rsidR="005907FC" w:rsidRPr="00B67EAC" w:rsidRDefault="005907FC" w:rsidP="00F94A05">
                                  <w:pPr>
                                    <w:jc w:val="center"/>
                                    <w:rPr>
                                      <w:sz w:val="18"/>
                                      <w:szCs w:val="18"/>
                                      <w14:textOutline w14:w="9525" w14:cap="rnd" w14:cmpd="sng" w14:algn="ctr">
                                        <w14:noFill/>
                                        <w14:prstDash w14:val="solid"/>
                                        <w14:bevel/>
                                      </w14:textOutline>
                                    </w:rPr>
                                  </w:pPr>
                                </w:p>
                              </w:tc>
                              <w:tc>
                                <w:tcPr>
                                  <w:tcW w:w="1535" w:type="dxa"/>
                                  <w:vAlign w:val="center"/>
                                </w:tcPr>
                                <w:p w14:paraId="71712C4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KNN</w:t>
                                  </w:r>
                                </w:p>
                              </w:tc>
                              <w:tc>
                                <w:tcPr>
                                  <w:tcW w:w="1456" w:type="dxa"/>
                                  <w:vAlign w:val="center"/>
                                </w:tcPr>
                                <w:p w14:paraId="1DBC043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CNN</w:t>
                                  </w:r>
                                </w:p>
                              </w:tc>
                              <w:tc>
                                <w:tcPr>
                                  <w:tcW w:w="1455" w:type="dxa"/>
                                  <w:vAlign w:val="center"/>
                                </w:tcPr>
                                <w:p w14:paraId="50FAB82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MLP</w:t>
                                  </w:r>
                                </w:p>
                              </w:tc>
                              <w:tc>
                                <w:tcPr>
                                  <w:tcW w:w="1456" w:type="dxa"/>
                                  <w:vAlign w:val="center"/>
                                </w:tcPr>
                                <w:p w14:paraId="3D787C67"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LSTM</w:t>
                                  </w:r>
                                </w:p>
                              </w:tc>
                              <w:tc>
                                <w:tcPr>
                                  <w:tcW w:w="1456" w:type="dxa"/>
                                  <w:vAlign w:val="center"/>
                                </w:tcPr>
                                <w:p w14:paraId="52493E07"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Importance</w:t>
                                  </w:r>
                                  <w:r w:rsidR="005907FC" w:rsidRPr="00B67EAC">
                                    <w:rPr>
                                      <w:sz w:val="18"/>
                                      <w:szCs w:val="18"/>
                                      <w14:textOutline w14:w="9525" w14:cap="rnd" w14:cmpd="sng" w14:algn="ctr">
                                        <w14:noFill/>
                                        <w14:prstDash w14:val="solid"/>
                                        <w14:bevel/>
                                      </w14:textOutline>
                                    </w:rPr>
                                    <w:t xml:space="preserve"> MLP</w:t>
                                  </w:r>
                                </w:p>
                              </w:tc>
                              <w:tc>
                                <w:tcPr>
                                  <w:tcW w:w="1460" w:type="dxa"/>
                                  <w:vAlign w:val="center"/>
                                </w:tcPr>
                                <w:p w14:paraId="5EDD7EBD"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Importance</w:t>
                                  </w:r>
                                  <w:r w:rsidR="005907FC" w:rsidRPr="00B67EAC">
                                    <w:rPr>
                                      <w:sz w:val="18"/>
                                      <w:szCs w:val="18"/>
                                      <w14:textOutline w14:w="9525" w14:cap="rnd" w14:cmpd="sng" w14:algn="ctr">
                                        <w14:noFill/>
                                        <w14:prstDash w14:val="solid"/>
                                        <w14:bevel/>
                                      </w14:textOutline>
                                    </w:rPr>
                                    <w:t xml:space="preserve"> LSTM</w:t>
                                  </w:r>
                                </w:p>
                              </w:tc>
                            </w:tr>
                            <w:tr w:rsidR="005907FC" w:rsidRPr="00B67EAC" w14:paraId="75635B67" w14:textId="77777777" w:rsidTr="0079694D">
                              <w:trPr>
                                <w:trHeight w:val="241"/>
                              </w:trPr>
                              <w:tc>
                                <w:tcPr>
                                  <w:tcW w:w="1374" w:type="dxa"/>
                                  <w:vAlign w:val="center"/>
                                </w:tcPr>
                                <w:p w14:paraId="1B345709"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WALIKNG</w:t>
                                  </w:r>
                                </w:p>
                              </w:tc>
                              <w:tc>
                                <w:tcPr>
                                  <w:tcW w:w="1535" w:type="dxa"/>
                                  <w:vAlign w:val="center"/>
                                </w:tcPr>
                                <w:p w14:paraId="41FBAB58" w14:textId="77777777" w:rsidR="005907FC" w:rsidRPr="0088165D" w:rsidRDefault="005907FC" w:rsidP="00F94A05">
                                  <w:pPr>
                                    <w:jc w:val="center"/>
                                    <w:rPr>
                                      <w:sz w:val="18"/>
                                      <w:szCs w:val="18"/>
                                      <w14:textOutline w14:w="9525" w14:cap="rnd" w14:cmpd="sng" w14:algn="ctr">
                                        <w14:noFill/>
                                        <w14:prstDash w14:val="solid"/>
                                        <w14:bevel/>
                                      </w14:textOutline>
                                    </w:rPr>
                                  </w:pPr>
                                  <w:r w:rsidRPr="0088165D">
                                    <w:rPr>
                                      <w:sz w:val="18"/>
                                      <w:szCs w:val="18"/>
                                      <w14:textOutline w14:w="9525" w14:cap="rnd" w14:cmpd="sng" w14:algn="ctr">
                                        <w14:noFill/>
                                        <w14:prstDash w14:val="solid"/>
                                        <w14:bevel/>
                                      </w14:textOutline>
                                    </w:rPr>
                                    <w:t>0.9778</w:t>
                                  </w:r>
                                </w:p>
                              </w:tc>
                              <w:tc>
                                <w:tcPr>
                                  <w:tcW w:w="1456" w:type="dxa"/>
                                  <w:vAlign w:val="center"/>
                                </w:tcPr>
                                <w:p w14:paraId="6EE915D9"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0.9980</w:t>
                                  </w:r>
                                </w:p>
                              </w:tc>
                              <w:tc>
                                <w:tcPr>
                                  <w:tcW w:w="1455" w:type="dxa"/>
                                  <w:vAlign w:val="center"/>
                                </w:tcPr>
                                <w:p w14:paraId="7EF81F96"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0.9839</w:t>
                                  </w:r>
                                </w:p>
                              </w:tc>
                              <w:tc>
                                <w:tcPr>
                                  <w:tcW w:w="1456" w:type="dxa"/>
                                  <w:vAlign w:val="center"/>
                                </w:tcPr>
                                <w:p w14:paraId="0FE0C424"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0.9819</w:t>
                                  </w:r>
                                </w:p>
                              </w:tc>
                              <w:tc>
                                <w:tcPr>
                                  <w:tcW w:w="1456" w:type="dxa"/>
                                  <w:vAlign w:val="center"/>
                                </w:tcPr>
                                <w:p w14:paraId="3CD15C4A"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0.9899</w:t>
                                  </w:r>
                                </w:p>
                              </w:tc>
                              <w:tc>
                                <w:tcPr>
                                  <w:tcW w:w="1460" w:type="dxa"/>
                                  <w:vAlign w:val="center"/>
                                </w:tcPr>
                                <w:p w14:paraId="46CE5A1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0.9798</w:t>
                                  </w:r>
                                </w:p>
                              </w:tc>
                            </w:tr>
                            <w:tr w:rsidR="005907FC" w:rsidRPr="00B67EAC" w14:paraId="456E8B58" w14:textId="77777777" w:rsidTr="0079694D">
                              <w:trPr>
                                <w:trHeight w:val="241"/>
                              </w:trPr>
                              <w:tc>
                                <w:tcPr>
                                  <w:tcW w:w="1374" w:type="dxa"/>
                                  <w:vAlign w:val="center"/>
                                </w:tcPr>
                                <w:p w14:paraId="7FB674F3"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WALKING UPSTAIRS</w:t>
                                  </w:r>
                                </w:p>
                              </w:tc>
                              <w:tc>
                                <w:tcPr>
                                  <w:tcW w:w="1535" w:type="dxa"/>
                                  <w:vAlign w:val="center"/>
                                </w:tcPr>
                                <w:p w14:paraId="15B19C45" w14:textId="77777777" w:rsidR="005907FC" w:rsidRPr="0088165D" w:rsidRDefault="005907FC" w:rsidP="00F94A05">
                                  <w:pPr>
                                    <w:jc w:val="center"/>
                                    <w:rPr>
                                      <w:sz w:val="18"/>
                                      <w:szCs w:val="18"/>
                                      <w14:textOutline w14:w="9525" w14:cap="rnd" w14:cmpd="sng" w14:algn="ctr">
                                        <w14:noFill/>
                                        <w14:prstDash w14:val="solid"/>
                                        <w14:bevel/>
                                      </w14:textOutline>
                                    </w:rPr>
                                  </w:pPr>
                                  <w:r w:rsidRPr="0088165D">
                                    <w:rPr>
                                      <w:sz w:val="18"/>
                                      <w:szCs w:val="18"/>
                                      <w14:textOutline w14:w="9525" w14:cap="rnd" w14:cmpd="sng" w14:algn="ctr">
                                        <w14:noFill/>
                                        <w14:prstDash w14:val="solid"/>
                                        <w14:bevel/>
                                      </w14:textOutline>
                                    </w:rPr>
                                    <w:t>0.9002</w:t>
                                  </w:r>
                                </w:p>
                              </w:tc>
                              <w:tc>
                                <w:tcPr>
                                  <w:tcW w:w="1456" w:type="dxa"/>
                                  <w:vAlign w:val="center"/>
                                </w:tcPr>
                                <w:p w14:paraId="59C4BEA2"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0.9703</w:t>
                                  </w:r>
                                </w:p>
                              </w:tc>
                              <w:tc>
                                <w:tcPr>
                                  <w:tcW w:w="1455" w:type="dxa"/>
                                  <w:vAlign w:val="center"/>
                                </w:tcPr>
                                <w:p w14:paraId="6BD2363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0.9406</w:t>
                                  </w:r>
                                </w:p>
                              </w:tc>
                              <w:tc>
                                <w:tcPr>
                                  <w:tcW w:w="1456" w:type="dxa"/>
                                  <w:vAlign w:val="center"/>
                                </w:tcPr>
                                <w:p w14:paraId="7A762B3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0.9406</w:t>
                                  </w:r>
                                </w:p>
                              </w:tc>
                              <w:tc>
                                <w:tcPr>
                                  <w:tcW w:w="1456" w:type="dxa"/>
                                  <w:vAlign w:val="center"/>
                                </w:tcPr>
                                <w:p w14:paraId="22643A4A"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0.9406</w:t>
                                  </w:r>
                                </w:p>
                              </w:tc>
                              <w:tc>
                                <w:tcPr>
                                  <w:tcW w:w="1460" w:type="dxa"/>
                                  <w:vAlign w:val="center"/>
                                </w:tcPr>
                                <w:p w14:paraId="7A1CFEF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0.9257</w:t>
                                  </w:r>
                                </w:p>
                              </w:tc>
                            </w:tr>
                            <w:tr w:rsidR="005907FC" w:rsidRPr="00B67EAC" w14:paraId="60B150FA" w14:textId="77777777" w:rsidTr="0079694D">
                              <w:trPr>
                                <w:trHeight w:val="241"/>
                              </w:trPr>
                              <w:tc>
                                <w:tcPr>
                                  <w:tcW w:w="1374" w:type="dxa"/>
                                  <w:vAlign w:val="center"/>
                                </w:tcPr>
                                <w:p w14:paraId="3CE49698"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WALKING DOWNSTAIRS</w:t>
                                  </w:r>
                                </w:p>
                              </w:tc>
                              <w:tc>
                                <w:tcPr>
                                  <w:tcW w:w="1535" w:type="dxa"/>
                                  <w:vAlign w:val="center"/>
                                </w:tcPr>
                                <w:p w14:paraId="28722714" w14:textId="77777777" w:rsidR="005907FC" w:rsidRPr="0088165D" w:rsidRDefault="005907FC" w:rsidP="00F94A05">
                                  <w:pPr>
                                    <w:jc w:val="center"/>
                                    <w:rPr>
                                      <w:sz w:val="18"/>
                                      <w:szCs w:val="18"/>
                                      <w14:textOutline w14:w="9525" w14:cap="rnd" w14:cmpd="sng" w14:algn="ctr">
                                        <w14:noFill/>
                                        <w14:prstDash w14:val="solid"/>
                                        <w14:bevel/>
                                      </w14:textOutline>
                                    </w:rPr>
                                  </w:pPr>
                                  <w:r w:rsidRPr="0088165D">
                                    <w:rPr>
                                      <w:sz w:val="18"/>
                                      <w:szCs w:val="18"/>
                                      <w14:textOutline w14:w="9525" w14:cap="rnd" w14:cmpd="sng" w14:algn="ctr">
                                        <w14:noFill/>
                                        <w14:prstDash w14:val="solid"/>
                                        <w14:bevel/>
                                      </w14:textOutline>
                                    </w:rPr>
                                    <w:t>0.7857</w:t>
                                  </w:r>
                                </w:p>
                              </w:tc>
                              <w:tc>
                                <w:tcPr>
                                  <w:tcW w:w="1456" w:type="dxa"/>
                                  <w:vAlign w:val="center"/>
                                </w:tcPr>
                                <w:p w14:paraId="3E51E649"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0.9905</w:t>
                                  </w:r>
                                </w:p>
                              </w:tc>
                              <w:tc>
                                <w:tcPr>
                                  <w:tcW w:w="1455" w:type="dxa"/>
                                  <w:vAlign w:val="center"/>
                                </w:tcPr>
                                <w:p w14:paraId="66FC44F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0.9238</w:t>
                                  </w:r>
                                </w:p>
                              </w:tc>
                              <w:tc>
                                <w:tcPr>
                                  <w:tcW w:w="1456" w:type="dxa"/>
                                  <w:vAlign w:val="center"/>
                                </w:tcPr>
                                <w:p w14:paraId="76EE1496"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0.9286</w:t>
                                  </w:r>
                                </w:p>
                              </w:tc>
                              <w:tc>
                                <w:tcPr>
                                  <w:tcW w:w="1456" w:type="dxa"/>
                                  <w:vAlign w:val="center"/>
                                </w:tcPr>
                                <w:p w14:paraId="2698B76E"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0.9357</w:t>
                                  </w:r>
                                </w:p>
                              </w:tc>
                              <w:tc>
                                <w:tcPr>
                                  <w:tcW w:w="1460" w:type="dxa"/>
                                  <w:vAlign w:val="center"/>
                                </w:tcPr>
                                <w:p w14:paraId="4BC1B108"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0.9357</w:t>
                                  </w:r>
                                </w:p>
                              </w:tc>
                            </w:tr>
                            <w:tr w:rsidR="005907FC" w:rsidRPr="00B67EAC" w14:paraId="19E02E92" w14:textId="77777777" w:rsidTr="0079694D">
                              <w:trPr>
                                <w:trHeight w:val="241"/>
                              </w:trPr>
                              <w:tc>
                                <w:tcPr>
                                  <w:tcW w:w="1374" w:type="dxa"/>
                                  <w:vAlign w:val="center"/>
                                </w:tcPr>
                                <w:p w14:paraId="0D7C7531"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SITTING</w:t>
                                  </w:r>
                                </w:p>
                              </w:tc>
                              <w:tc>
                                <w:tcPr>
                                  <w:tcW w:w="1535" w:type="dxa"/>
                                  <w:vAlign w:val="center"/>
                                </w:tcPr>
                                <w:p w14:paraId="7AA8A1A1"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0.9304</w:t>
                                  </w:r>
                                </w:p>
                              </w:tc>
                              <w:tc>
                                <w:tcPr>
                                  <w:tcW w:w="1456" w:type="dxa"/>
                                  <w:vAlign w:val="center"/>
                                </w:tcPr>
                                <w:p w14:paraId="324D8C9C"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0.7739</w:t>
                                  </w:r>
                                </w:p>
                              </w:tc>
                              <w:tc>
                                <w:tcPr>
                                  <w:tcW w:w="1455" w:type="dxa"/>
                                  <w:vAlign w:val="center"/>
                                </w:tcPr>
                                <w:p w14:paraId="6417FE88"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0.8941</w:t>
                                  </w:r>
                                </w:p>
                              </w:tc>
                              <w:tc>
                                <w:tcPr>
                                  <w:tcW w:w="1456" w:type="dxa"/>
                                  <w:vAlign w:val="center"/>
                                </w:tcPr>
                                <w:p w14:paraId="078C9AA6"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0.9348</w:t>
                                  </w:r>
                                </w:p>
                              </w:tc>
                              <w:tc>
                                <w:tcPr>
                                  <w:tcW w:w="1456" w:type="dxa"/>
                                  <w:vAlign w:val="center"/>
                                </w:tcPr>
                                <w:p w14:paraId="381593B8"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0.9308</w:t>
                                  </w:r>
                                </w:p>
                              </w:tc>
                              <w:tc>
                                <w:tcPr>
                                  <w:tcW w:w="1460" w:type="dxa"/>
                                  <w:vAlign w:val="center"/>
                                </w:tcPr>
                                <w:p w14:paraId="2ED0C346"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0.9002</w:t>
                                  </w:r>
                                </w:p>
                              </w:tc>
                            </w:tr>
                            <w:tr w:rsidR="005907FC" w:rsidRPr="00B67EAC" w14:paraId="0A0F80CC" w14:textId="77777777" w:rsidTr="0079694D">
                              <w:trPr>
                                <w:trHeight w:val="241"/>
                              </w:trPr>
                              <w:tc>
                                <w:tcPr>
                                  <w:tcW w:w="1374" w:type="dxa"/>
                                  <w:vAlign w:val="center"/>
                                </w:tcPr>
                                <w:p w14:paraId="48675E39"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STANDING</w:t>
                                  </w:r>
                                </w:p>
                              </w:tc>
                              <w:tc>
                                <w:tcPr>
                                  <w:tcW w:w="1535" w:type="dxa"/>
                                  <w:vAlign w:val="center"/>
                                </w:tcPr>
                                <w:p w14:paraId="4096799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0.9304</w:t>
                                  </w:r>
                                </w:p>
                              </w:tc>
                              <w:tc>
                                <w:tcPr>
                                  <w:tcW w:w="1456" w:type="dxa"/>
                                  <w:vAlign w:val="center"/>
                                </w:tcPr>
                                <w:p w14:paraId="67C44BC2"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0.8909</w:t>
                                  </w:r>
                                </w:p>
                              </w:tc>
                              <w:tc>
                                <w:tcPr>
                                  <w:tcW w:w="1455" w:type="dxa"/>
                                  <w:vAlign w:val="center"/>
                                </w:tcPr>
                                <w:p w14:paraId="709B3581"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0.9624</w:t>
                                  </w:r>
                                </w:p>
                              </w:tc>
                              <w:tc>
                                <w:tcPr>
                                  <w:tcW w:w="1456" w:type="dxa"/>
                                  <w:vAlign w:val="center"/>
                                </w:tcPr>
                                <w:p w14:paraId="0D60828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0.9417</w:t>
                                  </w:r>
                                </w:p>
                              </w:tc>
                              <w:tc>
                                <w:tcPr>
                                  <w:tcW w:w="1456" w:type="dxa"/>
                                  <w:vAlign w:val="center"/>
                                </w:tcPr>
                                <w:p w14:paraId="4A7B9DC0"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0.9455</w:t>
                                  </w:r>
                                </w:p>
                              </w:tc>
                              <w:tc>
                                <w:tcPr>
                                  <w:tcW w:w="1460" w:type="dxa"/>
                                  <w:vAlign w:val="center"/>
                                </w:tcPr>
                                <w:p w14:paraId="035FB781"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0.9605</w:t>
                                  </w:r>
                                </w:p>
                              </w:tc>
                            </w:tr>
                            <w:tr w:rsidR="005907FC" w:rsidRPr="00B67EAC" w14:paraId="4E86412A" w14:textId="77777777" w:rsidTr="0079694D">
                              <w:trPr>
                                <w:trHeight w:val="241"/>
                              </w:trPr>
                              <w:tc>
                                <w:tcPr>
                                  <w:tcW w:w="1374" w:type="dxa"/>
                                  <w:vAlign w:val="center"/>
                                </w:tcPr>
                                <w:p w14:paraId="0FCCB6AD"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LAYING</w:t>
                                  </w:r>
                                </w:p>
                              </w:tc>
                              <w:tc>
                                <w:tcPr>
                                  <w:tcW w:w="1535" w:type="dxa"/>
                                  <w:vAlign w:val="center"/>
                                </w:tcPr>
                                <w:p w14:paraId="3B88D6E7"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0.9944</w:t>
                                  </w:r>
                                </w:p>
                              </w:tc>
                              <w:tc>
                                <w:tcPr>
                                  <w:tcW w:w="1456" w:type="dxa"/>
                                  <w:vAlign w:val="center"/>
                                </w:tcPr>
                                <w:p w14:paraId="0BA91D6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0.8100</w:t>
                                  </w:r>
                                </w:p>
                              </w:tc>
                              <w:tc>
                                <w:tcPr>
                                  <w:tcW w:w="1455" w:type="dxa"/>
                                  <w:vAlign w:val="center"/>
                                </w:tcPr>
                                <w:p w14:paraId="71D9EF2D"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c>
                                <w:tcPr>
                                  <w:tcW w:w="1456" w:type="dxa"/>
                                  <w:vAlign w:val="center"/>
                                </w:tcPr>
                                <w:p w14:paraId="50B98DBA"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c>
                                <w:tcPr>
                                  <w:tcW w:w="1456" w:type="dxa"/>
                                  <w:vAlign w:val="center"/>
                                </w:tcPr>
                                <w:p w14:paraId="797F067D"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c>
                                <w:tcPr>
                                  <w:tcW w:w="1460" w:type="dxa"/>
                                  <w:vAlign w:val="center"/>
                                </w:tcPr>
                                <w:p w14:paraId="1928D529"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r>
                            <w:tr w:rsidR="005907FC" w:rsidRPr="00B67EAC" w14:paraId="69A15C24" w14:textId="77777777" w:rsidTr="0079694D">
                              <w:trPr>
                                <w:trHeight w:val="241"/>
                              </w:trPr>
                              <w:tc>
                                <w:tcPr>
                                  <w:tcW w:w="1374" w:type="dxa"/>
                                  <w:vAlign w:val="center"/>
                                </w:tcPr>
                                <w:p w14:paraId="0F7EB5B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Overall</w:t>
                                  </w:r>
                                </w:p>
                              </w:tc>
                              <w:tc>
                                <w:tcPr>
                                  <w:tcW w:w="1535" w:type="dxa"/>
                                  <w:vAlign w:val="center"/>
                                </w:tcPr>
                                <w:p w14:paraId="0B0EC01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0.9012</w:t>
                                  </w:r>
                                </w:p>
                              </w:tc>
                              <w:tc>
                                <w:tcPr>
                                  <w:tcW w:w="1456" w:type="dxa"/>
                                  <w:vAlign w:val="center"/>
                                </w:tcPr>
                                <w:p w14:paraId="4FEC278B"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0.9056</w:t>
                                  </w:r>
                                </w:p>
                              </w:tc>
                              <w:tc>
                                <w:tcPr>
                                  <w:tcW w:w="1455" w:type="dxa"/>
                                  <w:vAlign w:val="center"/>
                                </w:tcPr>
                                <w:p w14:paraId="31B5DCA2"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0.9525</w:t>
                                  </w:r>
                                </w:p>
                              </w:tc>
                              <w:tc>
                                <w:tcPr>
                                  <w:tcW w:w="1456" w:type="dxa"/>
                                  <w:vAlign w:val="center"/>
                                </w:tcPr>
                                <w:p w14:paraId="28DE043A"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0.9559</w:t>
                                  </w:r>
                                </w:p>
                              </w:tc>
                              <w:tc>
                                <w:tcPr>
                                  <w:tcW w:w="1456" w:type="dxa"/>
                                  <w:vAlign w:val="center"/>
                                </w:tcPr>
                                <w:p w14:paraId="6854E296"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0.9583</w:t>
                                  </w:r>
                                </w:p>
                              </w:tc>
                              <w:tc>
                                <w:tcPr>
                                  <w:tcW w:w="1460" w:type="dxa"/>
                                  <w:vAlign w:val="center"/>
                                </w:tcPr>
                                <w:p w14:paraId="1B857334"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0.9518</w:t>
                                  </w:r>
                                </w:p>
                              </w:tc>
                            </w:tr>
                            <w:bookmarkEnd w:id="7"/>
                          </w:tbl>
                          <w:p w14:paraId="6E58D181" w14:textId="77777777" w:rsidR="005907FC" w:rsidRPr="00B67EAC" w:rsidRDefault="005907FC" w:rsidP="00F94A05">
                            <w:pPr>
                              <w:jc w:val="cente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F1B53" id="Text Box 20" o:spid="_x0000_s1027" type="#_x0000_t202" style="position:absolute;left:0;text-align:left;margin-left:-15.35pt;margin-top:-26.95pt;width:522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" fillcolor="white [3201]" stroked="f" strokeweight=".5pt">
                <v:textbox>
                  <w:txbxContent>
                    <w:tbl>
                      <w:tblPr>
                        <w:tblStyle w:val="TableGrid"/>
                        <w:tblW w:w="10192" w:type="dxa"/>
                        <w:tblLook w:val="04A0" w:firstRow="1" w:lastRow="0" w:firstColumn="1" w:lastColumn="0" w:noHBand="0" w:noVBand="1"/>
                      </w:tblPr>
                      <w:tblGrid>
                        <w:gridCol w:w="1397"/>
                        <w:gridCol w:w="1529"/>
                        <w:gridCol w:w="1451"/>
                        <w:gridCol w:w="1451"/>
                        <w:gridCol w:w="1452"/>
                        <w:gridCol w:w="1454"/>
                        <w:gridCol w:w="1458"/>
                      </w:tblGrid>
                      <w:tr w:rsidR="005907FC" w:rsidRPr="00B67EAC" w14:paraId="2C580B89" w14:textId="77777777" w:rsidTr="0079694D">
                        <w:trPr>
                          <w:trHeight w:val="537"/>
                        </w:trPr>
                        <w:tc>
                          <w:tcPr>
                            <w:tcW w:w="1374" w:type="dxa"/>
                            <w:vMerge w:val="restart"/>
                            <w:vAlign w:val="center"/>
                          </w:tcPr>
                          <w:p w14:paraId="10C2AE38" w14:textId="77777777" w:rsidR="005907FC" w:rsidRPr="00B67EAC" w:rsidRDefault="005907FC" w:rsidP="00F94A05">
                            <w:pPr>
                              <w:jc w:val="center"/>
                              <w:rPr>
                                <w:sz w:val="18"/>
                                <w:szCs w:val="18"/>
                                <w14:textOutline w14:w="9525" w14:cap="rnd" w14:cmpd="sng" w14:algn="ctr">
                                  <w14:noFill/>
                                  <w14:prstDash w14:val="solid"/>
                                  <w14:bevel/>
                                </w14:textOutline>
                              </w:rPr>
                            </w:pPr>
                            <w:bookmarkStart w:id="8" w:name="_Hlk509574113"/>
                            <w:r w:rsidRPr="00B67EAC">
                              <w:rPr>
                                <w:sz w:val="18"/>
                                <w:szCs w:val="18"/>
                                <w14:textOutline w14:w="9525" w14:cap="rnd" w14:cmpd="sng" w14:algn="ctr">
                                  <w14:noFill/>
                                  <w14:prstDash w14:val="solid"/>
                                  <w14:bevel/>
                                </w14:textOutline>
                              </w:rPr>
                              <w:t>Activity</w:t>
                            </w:r>
                          </w:p>
                        </w:tc>
                        <w:tc>
                          <w:tcPr>
                            <w:tcW w:w="2991" w:type="dxa"/>
                            <w:gridSpan w:val="2"/>
                            <w:vAlign w:val="center"/>
                          </w:tcPr>
                          <w:p w14:paraId="17A2492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Other Approaches</w:t>
                            </w:r>
                          </w:p>
                        </w:tc>
                        <w:tc>
                          <w:tcPr>
                            <w:tcW w:w="5827" w:type="dxa"/>
                            <w:gridSpan w:val="4"/>
                            <w:vAlign w:val="center"/>
                          </w:tcPr>
                          <w:p w14:paraId="47DE0AFB"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Our</w:t>
                            </w:r>
                            <w:r w:rsidR="005907FC" w:rsidRPr="00B67EAC">
                              <w:rPr>
                                <w:sz w:val="18"/>
                                <w:szCs w:val="18"/>
                                <w14:textOutline w14:w="9525" w14:cap="rnd" w14:cmpd="sng" w14:algn="ctr">
                                  <w14:noFill/>
                                  <w14:prstDash w14:val="solid"/>
                                  <w14:bevel/>
                                </w14:textOutline>
                              </w:rPr>
                              <w:t xml:space="preserve"> Approaches</w:t>
                            </w:r>
                          </w:p>
                        </w:tc>
                      </w:tr>
                      <w:tr w:rsidR="005907FC" w:rsidRPr="00B67EAC" w14:paraId="7253FD96" w14:textId="77777777" w:rsidTr="0079694D">
                        <w:trPr>
                          <w:trHeight w:val="263"/>
                        </w:trPr>
                        <w:tc>
                          <w:tcPr>
                            <w:tcW w:w="1374" w:type="dxa"/>
                            <w:vMerge/>
                            <w:vAlign w:val="center"/>
                          </w:tcPr>
                          <w:p w14:paraId="48BF6421" w14:textId="77777777" w:rsidR="005907FC" w:rsidRPr="00B67EAC" w:rsidRDefault="005907FC" w:rsidP="00F94A05">
                            <w:pPr>
                              <w:jc w:val="center"/>
                              <w:rPr>
                                <w:sz w:val="18"/>
                                <w:szCs w:val="18"/>
                                <w14:textOutline w14:w="9525" w14:cap="rnd" w14:cmpd="sng" w14:algn="ctr">
                                  <w14:noFill/>
                                  <w14:prstDash w14:val="solid"/>
                                  <w14:bevel/>
                                </w14:textOutline>
                              </w:rPr>
                            </w:pPr>
                          </w:p>
                        </w:tc>
                        <w:tc>
                          <w:tcPr>
                            <w:tcW w:w="1535" w:type="dxa"/>
                            <w:vAlign w:val="center"/>
                          </w:tcPr>
                          <w:p w14:paraId="71712C4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KNN</w:t>
                            </w:r>
                          </w:p>
                        </w:tc>
                        <w:tc>
                          <w:tcPr>
                            <w:tcW w:w="1456" w:type="dxa"/>
                            <w:vAlign w:val="center"/>
                          </w:tcPr>
                          <w:p w14:paraId="1DBC043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CNN</w:t>
                            </w:r>
                          </w:p>
                        </w:tc>
                        <w:tc>
                          <w:tcPr>
                            <w:tcW w:w="1455" w:type="dxa"/>
                            <w:vAlign w:val="center"/>
                          </w:tcPr>
                          <w:p w14:paraId="50FAB82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MLP</w:t>
                            </w:r>
                          </w:p>
                        </w:tc>
                        <w:tc>
                          <w:tcPr>
                            <w:tcW w:w="1456" w:type="dxa"/>
                            <w:vAlign w:val="center"/>
                          </w:tcPr>
                          <w:p w14:paraId="3D787C67"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LSTM</w:t>
                            </w:r>
                          </w:p>
                        </w:tc>
                        <w:tc>
                          <w:tcPr>
                            <w:tcW w:w="1456" w:type="dxa"/>
                            <w:vAlign w:val="center"/>
                          </w:tcPr>
                          <w:p w14:paraId="52493E07"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Importance</w:t>
                            </w:r>
                            <w:r w:rsidR="005907FC" w:rsidRPr="00B67EAC">
                              <w:rPr>
                                <w:sz w:val="18"/>
                                <w:szCs w:val="18"/>
                                <w14:textOutline w14:w="9525" w14:cap="rnd" w14:cmpd="sng" w14:algn="ctr">
                                  <w14:noFill/>
                                  <w14:prstDash w14:val="solid"/>
                                  <w14:bevel/>
                                </w14:textOutline>
                              </w:rPr>
                              <w:t xml:space="preserve"> MLP</w:t>
                            </w:r>
                          </w:p>
                        </w:tc>
                        <w:tc>
                          <w:tcPr>
                            <w:tcW w:w="1460" w:type="dxa"/>
                            <w:vAlign w:val="center"/>
                          </w:tcPr>
                          <w:p w14:paraId="5EDD7EBD"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Importance</w:t>
                            </w:r>
                            <w:r w:rsidR="005907FC" w:rsidRPr="00B67EAC">
                              <w:rPr>
                                <w:sz w:val="18"/>
                                <w:szCs w:val="18"/>
                                <w14:textOutline w14:w="9525" w14:cap="rnd" w14:cmpd="sng" w14:algn="ctr">
                                  <w14:noFill/>
                                  <w14:prstDash w14:val="solid"/>
                                  <w14:bevel/>
                                </w14:textOutline>
                              </w:rPr>
                              <w:t xml:space="preserve"> LSTM</w:t>
                            </w:r>
                          </w:p>
                        </w:tc>
                      </w:tr>
                      <w:tr w:rsidR="005907FC" w:rsidRPr="00B67EAC" w14:paraId="75635B67" w14:textId="77777777" w:rsidTr="0079694D">
                        <w:trPr>
                          <w:trHeight w:val="241"/>
                        </w:trPr>
                        <w:tc>
                          <w:tcPr>
                            <w:tcW w:w="1374" w:type="dxa"/>
                            <w:vAlign w:val="center"/>
                          </w:tcPr>
                          <w:p w14:paraId="1B345709"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WALIKNG</w:t>
                            </w:r>
                          </w:p>
                        </w:tc>
                        <w:tc>
                          <w:tcPr>
                            <w:tcW w:w="1535" w:type="dxa"/>
                            <w:vAlign w:val="center"/>
                          </w:tcPr>
                          <w:p w14:paraId="41FBAB58" w14:textId="77777777" w:rsidR="005907FC" w:rsidRPr="0088165D" w:rsidRDefault="005907FC" w:rsidP="00F94A05">
                            <w:pPr>
                              <w:jc w:val="center"/>
                              <w:rPr>
                                <w:sz w:val="18"/>
                                <w:szCs w:val="18"/>
                                <w14:textOutline w14:w="9525" w14:cap="rnd" w14:cmpd="sng" w14:algn="ctr">
                                  <w14:noFill/>
                                  <w14:prstDash w14:val="solid"/>
                                  <w14:bevel/>
                                </w14:textOutline>
                              </w:rPr>
                            </w:pPr>
                            <w:r w:rsidRPr="0088165D">
                              <w:rPr>
                                <w:sz w:val="18"/>
                                <w:szCs w:val="18"/>
                                <w14:textOutline w14:w="9525" w14:cap="rnd" w14:cmpd="sng" w14:algn="ctr">
                                  <w14:noFill/>
                                  <w14:prstDash w14:val="solid"/>
                                  <w14:bevel/>
                                </w14:textOutline>
                              </w:rPr>
                              <w:t>0.9778</w:t>
                            </w:r>
                          </w:p>
                        </w:tc>
                        <w:tc>
                          <w:tcPr>
                            <w:tcW w:w="1456" w:type="dxa"/>
                            <w:vAlign w:val="center"/>
                          </w:tcPr>
                          <w:p w14:paraId="6EE915D9"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0.9980</w:t>
                            </w:r>
                          </w:p>
                        </w:tc>
                        <w:tc>
                          <w:tcPr>
                            <w:tcW w:w="1455" w:type="dxa"/>
                            <w:vAlign w:val="center"/>
                          </w:tcPr>
                          <w:p w14:paraId="7EF81F96"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0.9839</w:t>
                            </w:r>
                          </w:p>
                        </w:tc>
                        <w:tc>
                          <w:tcPr>
                            <w:tcW w:w="1456" w:type="dxa"/>
                            <w:vAlign w:val="center"/>
                          </w:tcPr>
                          <w:p w14:paraId="0FE0C424"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0.9819</w:t>
                            </w:r>
                          </w:p>
                        </w:tc>
                        <w:tc>
                          <w:tcPr>
                            <w:tcW w:w="1456" w:type="dxa"/>
                            <w:vAlign w:val="center"/>
                          </w:tcPr>
                          <w:p w14:paraId="3CD15C4A"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0.9899</w:t>
                            </w:r>
                          </w:p>
                        </w:tc>
                        <w:tc>
                          <w:tcPr>
                            <w:tcW w:w="1460" w:type="dxa"/>
                            <w:vAlign w:val="center"/>
                          </w:tcPr>
                          <w:p w14:paraId="46CE5A1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0.9798</w:t>
                            </w:r>
                          </w:p>
                        </w:tc>
                      </w:tr>
                      <w:tr w:rsidR="005907FC" w:rsidRPr="00B67EAC" w14:paraId="456E8B58" w14:textId="77777777" w:rsidTr="0079694D">
                        <w:trPr>
                          <w:trHeight w:val="241"/>
                        </w:trPr>
                        <w:tc>
                          <w:tcPr>
                            <w:tcW w:w="1374" w:type="dxa"/>
                            <w:vAlign w:val="center"/>
                          </w:tcPr>
                          <w:p w14:paraId="7FB674F3"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WALKING UPSTAIRS</w:t>
                            </w:r>
                          </w:p>
                        </w:tc>
                        <w:tc>
                          <w:tcPr>
                            <w:tcW w:w="1535" w:type="dxa"/>
                            <w:vAlign w:val="center"/>
                          </w:tcPr>
                          <w:p w14:paraId="15B19C45" w14:textId="77777777" w:rsidR="005907FC" w:rsidRPr="0088165D" w:rsidRDefault="005907FC" w:rsidP="00F94A05">
                            <w:pPr>
                              <w:jc w:val="center"/>
                              <w:rPr>
                                <w:sz w:val="18"/>
                                <w:szCs w:val="18"/>
                                <w14:textOutline w14:w="9525" w14:cap="rnd" w14:cmpd="sng" w14:algn="ctr">
                                  <w14:noFill/>
                                  <w14:prstDash w14:val="solid"/>
                                  <w14:bevel/>
                                </w14:textOutline>
                              </w:rPr>
                            </w:pPr>
                            <w:r w:rsidRPr="0088165D">
                              <w:rPr>
                                <w:sz w:val="18"/>
                                <w:szCs w:val="18"/>
                                <w14:textOutline w14:w="9525" w14:cap="rnd" w14:cmpd="sng" w14:algn="ctr">
                                  <w14:noFill/>
                                  <w14:prstDash w14:val="solid"/>
                                  <w14:bevel/>
                                </w14:textOutline>
                              </w:rPr>
                              <w:t>0.9002</w:t>
                            </w:r>
                          </w:p>
                        </w:tc>
                        <w:tc>
                          <w:tcPr>
                            <w:tcW w:w="1456" w:type="dxa"/>
                            <w:vAlign w:val="center"/>
                          </w:tcPr>
                          <w:p w14:paraId="59C4BEA2"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0.9703</w:t>
                            </w:r>
                          </w:p>
                        </w:tc>
                        <w:tc>
                          <w:tcPr>
                            <w:tcW w:w="1455" w:type="dxa"/>
                            <w:vAlign w:val="center"/>
                          </w:tcPr>
                          <w:p w14:paraId="6BD2363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0.9406</w:t>
                            </w:r>
                          </w:p>
                        </w:tc>
                        <w:tc>
                          <w:tcPr>
                            <w:tcW w:w="1456" w:type="dxa"/>
                            <w:vAlign w:val="center"/>
                          </w:tcPr>
                          <w:p w14:paraId="7A762B3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0.9406</w:t>
                            </w:r>
                          </w:p>
                        </w:tc>
                        <w:tc>
                          <w:tcPr>
                            <w:tcW w:w="1456" w:type="dxa"/>
                            <w:vAlign w:val="center"/>
                          </w:tcPr>
                          <w:p w14:paraId="22643A4A"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0.9406</w:t>
                            </w:r>
                          </w:p>
                        </w:tc>
                        <w:tc>
                          <w:tcPr>
                            <w:tcW w:w="1460" w:type="dxa"/>
                            <w:vAlign w:val="center"/>
                          </w:tcPr>
                          <w:p w14:paraId="7A1CFEF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0.9257</w:t>
                            </w:r>
                          </w:p>
                        </w:tc>
                      </w:tr>
                      <w:tr w:rsidR="005907FC" w:rsidRPr="00B67EAC" w14:paraId="60B150FA" w14:textId="77777777" w:rsidTr="0079694D">
                        <w:trPr>
                          <w:trHeight w:val="241"/>
                        </w:trPr>
                        <w:tc>
                          <w:tcPr>
                            <w:tcW w:w="1374" w:type="dxa"/>
                            <w:vAlign w:val="center"/>
                          </w:tcPr>
                          <w:p w14:paraId="3CE49698"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WALKING DOWNSTAIRS</w:t>
                            </w:r>
                          </w:p>
                        </w:tc>
                        <w:tc>
                          <w:tcPr>
                            <w:tcW w:w="1535" w:type="dxa"/>
                            <w:vAlign w:val="center"/>
                          </w:tcPr>
                          <w:p w14:paraId="28722714" w14:textId="77777777" w:rsidR="005907FC" w:rsidRPr="0088165D" w:rsidRDefault="005907FC" w:rsidP="00F94A05">
                            <w:pPr>
                              <w:jc w:val="center"/>
                              <w:rPr>
                                <w:sz w:val="18"/>
                                <w:szCs w:val="18"/>
                                <w14:textOutline w14:w="9525" w14:cap="rnd" w14:cmpd="sng" w14:algn="ctr">
                                  <w14:noFill/>
                                  <w14:prstDash w14:val="solid"/>
                                  <w14:bevel/>
                                </w14:textOutline>
                              </w:rPr>
                            </w:pPr>
                            <w:r w:rsidRPr="0088165D">
                              <w:rPr>
                                <w:sz w:val="18"/>
                                <w:szCs w:val="18"/>
                                <w14:textOutline w14:w="9525" w14:cap="rnd" w14:cmpd="sng" w14:algn="ctr">
                                  <w14:noFill/>
                                  <w14:prstDash w14:val="solid"/>
                                  <w14:bevel/>
                                </w14:textOutline>
                              </w:rPr>
                              <w:t>0.7857</w:t>
                            </w:r>
                          </w:p>
                        </w:tc>
                        <w:tc>
                          <w:tcPr>
                            <w:tcW w:w="1456" w:type="dxa"/>
                            <w:vAlign w:val="center"/>
                          </w:tcPr>
                          <w:p w14:paraId="3E51E649"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0.9905</w:t>
                            </w:r>
                          </w:p>
                        </w:tc>
                        <w:tc>
                          <w:tcPr>
                            <w:tcW w:w="1455" w:type="dxa"/>
                            <w:vAlign w:val="center"/>
                          </w:tcPr>
                          <w:p w14:paraId="66FC44F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0.9238</w:t>
                            </w:r>
                          </w:p>
                        </w:tc>
                        <w:tc>
                          <w:tcPr>
                            <w:tcW w:w="1456" w:type="dxa"/>
                            <w:vAlign w:val="center"/>
                          </w:tcPr>
                          <w:p w14:paraId="76EE1496"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0.9286</w:t>
                            </w:r>
                          </w:p>
                        </w:tc>
                        <w:tc>
                          <w:tcPr>
                            <w:tcW w:w="1456" w:type="dxa"/>
                            <w:vAlign w:val="center"/>
                          </w:tcPr>
                          <w:p w14:paraId="2698B76E"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0.9357</w:t>
                            </w:r>
                          </w:p>
                        </w:tc>
                        <w:tc>
                          <w:tcPr>
                            <w:tcW w:w="1460" w:type="dxa"/>
                            <w:vAlign w:val="center"/>
                          </w:tcPr>
                          <w:p w14:paraId="4BC1B108"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0.9357</w:t>
                            </w:r>
                          </w:p>
                        </w:tc>
                      </w:tr>
                      <w:tr w:rsidR="005907FC" w:rsidRPr="00B67EAC" w14:paraId="19E02E92" w14:textId="77777777" w:rsidTr="0079694D">
                        <w:trPr>
                          <w:trHeight w:val="241"/>
                        </w:trPr>
                        <w:tc>
                          <w:tcPr>
                            <w:tcW w:w="1374" w:type="dxa"/>
                            <w:vAlign w:val="center"/>
                          </w:tcPr>
                          <w:p w14:paraId="0D7C7531"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SITTING</w:t>
                            </w:r>
                          </w:p>
                        </w:tc>
                        <w:tc>
                          <w:tcPr>
                            <w:tcW w:w="1535" w:type="dxa"/>
                            <w:vAlign w:val="center"/>
                          </w:tcPr>
                          <w:p w14:paraId="7AA8A1A1"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0.9304</w:t>
                            </w:r>
                          </w:p>
                        </w:tc>
                        <w:tc>
                          <w:tcPr>
                            <w:tcW w:w="1456" w:type="dxa"/>
                            <w:vAlign w:val="center"/>
                          </w:tcPr>
                          <w:p w14:paraId="324D8C9C"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0.7739</w:t>
                            </w:r>
                          </w:p>
                        </w:tc>
                        <w:tc>
                          <w:tcPr>
                            <w:tcW w:w="1455" w:type="dxa"/>
                            <w:vAlign w:val="center"/>
                          </w:tcPr>
                          <w:p w14:paraId="6417FE88"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0.8941</w:t>
                            </w:r>
                          </w:p>
                        </w:tc>
                        <w:tc>
                          <w:tcPr>
                            <w:tcW w:w="1456" w:type="dxa"/>
                            <w:vAlign w:val="center"/>
                          </w:tcPr>
                          <w:p w14:paraId="078C9AA6"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0.9348</w:t>
                            </w:r>
                          </w:p>
                        </w:tc>
                        <w:tc>
                          <w:tcPr>
                            <w:tcW w:w="1456" w:type="dxa"/>
                            <w:vAlign w:val="center"/>
                          </w:tcPr>
                          <w:p w14:paraId="381593B8"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0.9308</w:t>
                            </w:r>
                          </w:p>
                        </w:tc>
                        <w:tc>
                          <w:tcPr>
                            <w:tcW w:w="1460" w:type="dxa"/>
                            <w:vAlign w:val="center"/>
                          </w:tcPr>
                          <w:p w14:paraId="2ED0C346"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0.9002</w:t>
                            </w:r>
                          </w:p>
                        </w:tc>
                      </w:tr>
                      <w:tr w:rsidR="005907FC" w:rsidRPr="00B67EAC" w14:paraId="0A0F80CC" w14:textId="77777777" w:rsidTr="0079694D">
                        <w:trPr>
                          <w:trHeight w:val="241"/>
                        </w:trPr>
                        <w:tc>
                          <w:tcPr>
                            <w:tcW w:w="1374" w:type="dxa"/>
                            <w:vAlign w:val="center"/>
                          </w:tcPr>
                          <w:p w14:paraId="48675E39"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STANDING</w:t>
                            </w:r>
                          </w:p>
                        </w:tc>
                        <w:tc>
                          <w:tcPr>
                            <w:tcW w:w="1535" w:type="dxa"/>
                            <w:vAlign w:val="center"/>
                          </w:tcPr>
                          <w:p w14:paraId="4096799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0.9304</w:t>
                            </w:r>
                          </w:p>
                        </w:tc>
                        <w:tc>
                          <w:tcPr>
                            <w:tcW w:w="1456" w:type="dxa"/>
                            <w:vAlign w:val="center"/>
                          </w:tcPr>
                          <w:p w14:paraId="67C44BC2"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0.8909</w:t>
                            </w:r>
                          </w:p>
                        </w:tc>
                        <w:tc>
                          <w:tcPr>
                            <w:tcW w:w="1455" w:type="dxa"/>
                            <w:vAlign w:val="center"/>
                          </w:tcPr>
                          <w:p w14:paraId="709B3581"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0.9624</w:t>
                            </w:r>
                          </w:p>
                        </w:tc>
                        <w:tc>
                          <w:tcPr>
                            <w:tcW w:w="1456" w:type="dxa"/>
                            <w:vAlign w:val="center"/>
                          </w:tcPr>
                          <w:p w14:paraId="0D608283"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0.9417</w:t>
                            </w:r>
                          </w:p>
                        </w:tc>
                        <w:tc>
                          <w:tcPr>
                            <w:tcW w:w="1456" w:type="dxa"/>
                            <w:vAlign w:val="center"/>
                          </w:tcPr>
                          <w:p w14:paraId="4A7B9DC0"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0.9455</w:t>
                            </w:r>
                          </w:p>
                        </w:tc>
                        <w:tc>
                          <w:tcPr>
                            <w:tcW w:w="1460" w:type="dxa"/>
                            <w:vAlign w:val="center"/>
                          </w:tcPr>
                          <w:p w14:paraId="035FB781"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0.9605</w:t>
                            </w:r>
                          </w:p>
                        </w:tc>
                      </w:tr>
                      <w:tr w:rsidR="005907FC" w:rsidRPr="00B67EAC" w14:paraId="4E86412A" w14:textId="77777777" w:rsidTr="0079694D">
                        <w:trPr>
                          <w:trHeight w:val="241"/>
                        </w:trPr>
                        <w:tc>
                          <w:tcPr>
                            <w:tcW w:w="1374" w:type="dxa"/>
                            <w:vAlign w:val="center"/>
                          </w:tcPr>
                          <w:p w14:paraId="0FCCB6AD" w14:textId="77777777" w:rsidR="005907FC" w:rsidRPr="00B67EAC" w:rsidRDefault="00016B34" w:rsidP="00F94A05">
                            <w:pPr>
                              <w:jc w:val="center"/>
                              <w:rPr>
                                <w:sz w:val="18"/>
                                <w:szCs w:val="18"/>
                                <w14:textOutline w14:w="9525" w14:cap="rnd" w14:cmpd="sng" w14:algn="ctr">
                                  <w14:noFill/>
                                  <w14:prstDash w14:val="solid"/>
                                  <w14:bevel/>
                                </w14:textOutline>
                              </w:rPr>
                            </w:pPr>
                            <w:r>
                              <w:rPr>
                                <w:sz w:val="18"/>
                                <w:szCs w:val="18"/>
                                <w14:textOutline w14:w="9525" w14:cap="rnd" w14:cmpd="sng" w14:algn="ctr">
                                  <w14:noFill/>
                                  <w14:prstDash w14:val="solid"/>
                                  <w14:bevel/>
                                </w14:textOutline>
                              </w:rPr>
                              <w:t>LAYING</w:t>
                            </w:r>
                          </w:p>
                        </w:tc>
                        <w:tc>
                          <w:tcPr>
                            <w:tcW w:w="1535" w:type="dxa"/>
                            <w:vAlign w:val="center"/>
                          </w:tcPr>
                          <w:p w14:paraId="3B88D6E7"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0.9944</w:t>
                            </w:r>
                          </w:p>
                        </w:tc>
                        <w:tc>
                          <w:tcPr>
                            <w:tcW w:w="1456" w:type="dxa"/>
                            <w:vAlign w:val="center"/>
                          </w:tcPr>
                          <w:p w14:paraId="0BA91D6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0.8100</w:t>
                            </w:r>
                          </w:p>
                        </w:tc>
                        <w:tc>
                          <w:tcPr>
                            <w:tcW w:w="1455" w:type="dxa"/>
                            <w:vAlign w:val="center"/>
                          </w:tcPr>
                          <w:p w14:paraId="71D9EF2D"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c>
                          <w:tcPr>
                            <w:tcW w:w="1456" w:type="dxa"/>
                            <w:vAlign w:val="center"/>
                          </w:tcPr>
                          <w:p w14:paraId="50B98DBA"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c>
                          <w:tcPr>
                            <w:tcW w:w="1456" w:type="dxa"/>
                            <w:vAlign w:val="center"/>
                          </w:tcPr>
                          <w:p w14:paraId="797F067D"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c>
                          <w:tcPr>
                            <w:tcW w:w="1460" w:type="dxa"/>
                            <w:vAlign w:val="center"/>
                          </w:tcPr>
                          <w:p w14:paraId="1928D529"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1.0000</w:t>
                            </w:r>
                          </w:p>
                        </w:tc>
                      </w:tr>
                      <w:tr w:rsidR="005907FC" w:rsidRPr="00B67EAC" w14:paraId="69A15C24" w14:textId="77777777" w:rsidTr="0079694D">
                        <w:trPr>
                          <w:trHeight w:val="241"/>
                        </w:trPr>
                        <w:tc>
                          <w:tcPr>
                            <w:tcW w:w="1374" w:type="dxa"/>
                            <w:vAlign w:val="center"/>
                          </w:tcPr>
                          <w:p w14:paraId="0F7EB5BD"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Overall</w:t>
                            </w:r>
                          </w:p>
                        </w:tc>
                        <w:tc>
                          <w:tcPr>
                            <w:tcW w:w="1535" w:type="dxa"/>
                            <w:vAlign w:val="center"/>
                          </w:tcPr>
                          <w:p w14:paraId="0B0EC019"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0.9012</w:t>
                            </w:r>
                          </w:p>
                        </w:tc>
                        <w:tc>
                          <w:tcPr>
                            <w:tcW w:w="1456" w:type="dxa"/>
                            <w:vAlign w:val="center"/>
                          </w:tcPr>
                          <w:p w14:paraId="4FEC278B"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0.9056</w:t>
                            </w:r>
                          </w:p>
                        </w:tc>
                        <w:tc>
                          <w:tcPr>
                            <w:tcW w:w="1455" w:type="dxa"/>
                            <w:vAlign w:val="center"/>
                          </w:tcPr>
                          <w:p w14:paraId="31B5DCA2"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0.9525</w:t>
                            </w:r>
                          </w:p>
                        </w:tc>
                        <w:tc>
                          <w:tcPr>
                            <w:tcW w:w="1456" w:type="dxa"/>
                            <w:vAlign w:val="center"/>
                          </w:tcPr>
                          <w:p w14:paraId="28DE043A"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0.9559</w:t>
                            </w:r>
                          </w:p>
                        </w:tc>
                        <w:tc>
                          <w:tcPr>
                            <w:tcW w:w="1456" w:type="dxa"/>
                            <w:vAlign w:val="center"/>
                          </w:tcPr>
                          <w:p w14:paraId="6854E296" w14:textId="77777777" w:rsidR="005907FC" w:rsidRPr="0088165D" w:rsidRDefault="005907FC" w:rsidP="00F94A05">
                            <w:pPr>
                              <w:jc w:val="center"/>
                              <w:rPr>
                                <w:b/>
                                <w:sz w:val="18"/>
                                <w:szCs w:val="18"/>
                                <w14:textOutline w14:w="9525" w14:cap="rnd" w14:cmpd="sng" w14:algn="ctr">
                                  <w14:noFill/>
                                  <w14:prstDash w14:val="solid"/>
                                  <w14:bevel/>
                                </w14:textOutline>
                              </w:rPr>
                            </w:pPr>
                            <w:r w:rsidRPr="0088165D">
                              <w:rPr>
                                <w:b/>
                                <w:sz w:val="18"/>
                                <w:szCs w:val="18"/>
                                <w14:textOutline w14:w="9525" w14:cap="rnd" w14:cmpd="sng" w14:algn="ctr">
                                  <w14:noFill/>
                                  <w14:prstDash w14:val="solid"/>
                                  <w14:bevel/>
                                </w14:textOutline>
                              </w:rPr>
                              <w:t>0.9583</w:t>
                            </w:r>
                          </w:p>
                        </w:tc>
                        <w:tc>
                          <w:tcPr>
                            <w:tcW w:w="1460" w:type="dxa"/>
                            <w:vAlign w:val="center"/>
                          </w:tcPr>
                          <w:p w14:paraId="1B857334" w14:textId="77777777" w:rsidR="005907FC" w:rsidRPr="00B67EAC" w:rsidRDefault="005907FC" w:rsidP="00F94A05">
                            <w:pPr>
                              <w:jc w:val="center"/>
                              <w:rPr>
                                <w:sz w:val="18"/>
                                <w:szCs w:val="18"/>
                                <w14:textOutline w14:w="9525" w14:cap="rnd" w14:cmpd="sng" w14:algn="ctr">
                                  <w14:noFill/>
                                  <w14:prstDash w14:val="solid"/>
                                  <w14:bevel/>
                                </w14:textOutline>
                              </w:rPr>
                            </w:pPr>
                            <w:r w:rsidRPr="00B67EAC">
                              <w:rPr>
                                <w:sz w:val="18"/>
                                <w:szCs w:val="18"/>
                                <w14:textOutline w14:w="9525" w14:cap="rnd" w14:cmpd="sng" w14:algn="ctr">
                                  <w14:noFill/>
                                  <w14:prstDash w14:val="solid"/>
                                  <w14:bevel/>
                                </w14:textOutline>
                              </w:rPr>
                              <w:t>0.9518</w:t>
                            </w:r>
                          </w:p>
                        </w:tc>
                      </w:tr>
                      <w:bookmarkEnd w:id="8"/>
                    </w:tbl>
                    <w:p w14:paraId="6E58D181" w14:textId="77777777" w:rsidR="005907FC" w:rsidRPr="00B67EAC" w:rsidRDefault="005907FC" w:rsidP="00F94A05">
                      <w:pPr>
                        <w:jc w:val="center"/>
                        <w:rPr>
                          <w14:textOutline w14:w="9525" w14:cap="rnd" w14:cmpd="sng" w14:algn="ctr">
                            <w14:noFill/>
                            <w14:prstDash w14:val="solid"/>
                            <w14:bevel/>
                          </w14:textOutline>
                        </w:rPr>
                      </w:pPr>
                    </w:p>
                  </w:txbxContent>
                </v:textbox>
              </v:shape>
            </w:pict>
          </mc:Fallback>
        </mc:AlternateContent>
      </w:r>
    </w:p>
    <w:p w14:paraId="3D3690BE" w14:textId="77777777" w:rsidR="00F94A05" w:rsidRPr="00544C74" w:rsidRDefault="00F94A05" w:rsidP="008E63D1">
      <w:pPr>
        <w:pStyle w:val="Text"/>
        <w:rPr>
          <w:rFonts w:ascii="Times" w:hAnsi="Times"/>
          <w:sz w:val="20"/>
          <w:szCs w:val="20"/>
        </w:rPr>
      </w:pPr>
    </w:p>
    <w:p w14:paraId="715B9DEA" w14:textId="77777777" w:rsidR="00F94A05" w:rsidRPr="00544C74" w:rsidRDefault="00F94A05" w:rsidP="008E63D1">
      <w:pPr>
        <w:pStyle w:val="Text"/>
        <w:rPr>
          <w:rFonts w:ascii="Times" w:hAnsi="Times"/>
          <w:sz w:val="20"/>
          <w:szCs w:val="20"/>
        </w:rPr>
      </w:pPr>
    </w:p>
    <w:p w14:paraId="62C6127E" w14:textId="77777777" w:rsidR="00F94A05" w:rsidRPr="00544C74" w:rsidRDefault="00F94A05" w:rsidP="008E63D1">
      <w:pPr>
        <w:pStyle w:val="Text"/>
        <w:rPr>
          <w:rFonts w:ascii="Times" w:hAnsi="Times"/>
          <w:sz w:val="20"/>
          <w:szCs w:val="20"/>
        </w:rPr>
      </w:pPr>
    </w:p>
    <w:p w14:paraId="63C0489C" w14:textId="77777777" w:rsidR="00F94A05" w:rsidRPr="00544C74" w:rsidRDefault="00F94A05" w:rsidP="008E63D1">
      <w:pPr>
        <w:pStyle w:val="Text"/>
        <w:rPr>
          <w:rFonts w:ascii="Times" w:hAnsi="Times"/>
          <w:sz w:val="20"/>
          <w:szCs w:val="20"/>
        </w:rPr>
      </w:pPr>
    </w:p>
    <w:p w14:paraId="62AE6488" w14:textId="77777777" w:rsidR="00F94A05" w:rsidRPr="00544C74" w:rsidRDefault="00F94A05" w:rsidP="008E63D1">
      <w:pPr>
        <w:pStyle w:val="Text"/>
        <w:rPr>
          <w:rFonts w:ascii="Times" w:hAnsi="Times"/>
          <w:sz w:val="20"/>
          <w:szCs w:val="20"/>
        </w:rPr>
      </w:pPr>
    </w:p>
    <w:p w14:paraId="5753A9C5" w14:textId="77777777" w:rsidR="00F94A05" w:rsidRPr="00544C74" w:rsidRDefault="00F94A05" w:rsidP="008E63D1">
      <w:pPr>
        <w:pStyle w:val="Text"/>
        <w:rPr>
          <w:rFonts w:ascii="Times" w:hAnsi="Times"/>
          <w:sz w:val="20"/>
          <w:szCs w:val="20"/>
        </w:rPr>
      </w:pPr>
    </w:p>
    <w:p w14:paraId="3FA4C7C7" w14:textId="77777777" w:rsidR="00F94A05" w:rsidRPr="00544C74" w:rsidRDefault="00F94A05" w:rsidP="008E63D1">
      <w:pPr>
        <w:pStyle w:val="Text"/>
        <w:rPr>
          <w:rFonts w:ascii="Times" w:hAnsi="Times"/>
          <w:sz w:val="20"/>
          <w:szCs w:val="20"/>
        </w:rPr>
      </w:pPr>
    </w:p>
    <w:p w14:paraId="2F90F5A2" w14:textId="77777777" w:rsidR="00F94A05" w:rsidRPr="00544C74" w:rsidRDefault="00F94A05" w:rsidP="008E63D1">
      <w:pPr>
        <w:pStyle w:val="Text"/>
        <w:rPr>
          <w:rFonts w:ascii="Times" w:hAnsi="Times"/>
          <w:sz w:val="20"/>
          <w:szCs w:val="20"/>
        </w:rPr>
      </w:pPr>
    </w:p>
    <w:p w14:paraId="672C279C" w14:textId="77777777" w:rsidR="00F94A05" w:rsidRPr="00544C74" w:rsidRDefault="00F94A05" w:rsidP="008E63D1">
      <w:pPr>
        <w:pStyle w:val="Text"/>
        <w:rPr>
          <w:rFonts w:ascii="Times" w:hAnsi="Times"/>
          <w:sz w:val="20"/>
          <w:szCs w:val="20"/>
        </w:rPr>
      </w:pPr>
    </w:p>
    <w:p w14:paraId="23F86AC2" w14:textId="77777777" w:rsidR="00F94A05" w:rsidRPr="00544C74" w:rsidRDefault="00F94A05" w:rsidP="00F94A05">
      <w:pPr>
        <w:pStyle w:val="Text"/>
        <w:ind w:firstLine="0"/>
        <w:rPr>
          <w:rFonts w:ascii="Times" w:hAnsi="Times"/>
          <w:sz w:val="20"/>
          <w:szCs w:val="20"/>
        </w:rPr>
      </w:pPr>
    </w:p>
    <w:p w14:paraId="0C245B36" w14:textId="3B26D870" w:rsidR="00F94A05" w:rsidRPr="00544C74" w:rsidRDefault="00D27776" w:rsidP="00F94A05">
      <w:pPr>
        <w:pStyle w:val="Text"/>
        <w:ind w:firstLine="0"/>
        <w:rPr>
          <w:rFonts w:ascii="Times" w:hAnsi="Times"/>
          <w:sz w:val="20"/>
          <w:szCs w:val="20"/>
        </w:rPr>
      </w:pPr>
      <w:r w:rsidRPr="00544C74">
        <w:rPr>
          <w:rFonts w:ascii="Times" w:hAnsi="Times"/>
          <w:noProof/>
          <w:sz w:val="20"/>
          <w:szCs w:val="20"/>
        </w:rPr>
        <mc:AlternateContent>
          <mc:Choice Requires="wps">
            <w:drawing>
              <wp:anchor distT="0" distB="0" distL="114300" distR="114300" simplePos="0" relativeHeight="251663360" behindDoc="0" locked="0" layoutInCell="1" allowOverlap="1" wp14:anchorId="6363BB0D" wp14:editId="19547A60">
                <wp:simplePos x="0" y="0"/>
                <wp:positionH relativeFrom="column">
                  <wp:posOffset>951230</wp:posOffset>
                </wp:positionH>
                <wp:positionV relativeFrom="paragraph">
                  <wp:posOffset>99060</wp:posOffset>
                </wp:positionV>
                <wp:extent cx="4191000" cy="224790"/>
                <wp:effectExtent l="0" t="0" r="0" b="3810"/>
                <wp:wrapSquare wrapText="bothSides"/>
                <wp:docPr id="2" name="Text Box 2"/>
                <wp:cNvGraphicFramePr/>
                <a:graphic xmlns:a="http://schemas.openxmlformats.org/drawingml/2006/main">
                  <a:graphicData uri="http://schemas.microsoft.com/office/word/2010/wordprocessingShape">
                    <wps:wsp>
                      <wps:cNvSpPr txBox="1"/>
                      <wps:spPr>
                        <a:xfrm>
                          <a:off x="0" y="0"/>
                          <a:ext cx="4191000" cy="2247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9E4426" w14:textId="77777777" w:rsidR="00F94A05" w:rsidRPr="00F94A05" w:rsidRDefault="00F94A05" w:rsidP="00F94A05">
                            <w:pPr>
                              <w:jc w:val="center"/>
                              <w:rPr>
                                <w:sz w:val="18"/>
                                <w:szCs w:val="18"/>
                              </w:rPr>
                            </w:pPr>
                            <w:r w:rsidRPr="00F94A05">
                              <w:rPr>
                                <w:rFonts w:hint="eastAsia"/>
                                <w:sz w:val="18"/>
                                <w:szCs w:val="18"/>
                              </w:rPr>
                              <w:t>T</w:t>
                            </w:r>
                            <w:r w:rsidR="00544C74">
                              <w:rPr>
                                <w:rFonts w:hint="eastAsia"/>
                                <w:sz w:val="18"/>
                                <w:szCs w:val="18"/>
                              </w:rPr>
                              <w:t>able 5</w:t>
                            </w:r>
                            <w:r w:rsidRPr="00F94A05">
                              <w:rPr>
                                <w:rFonts w:hint="eastAsia"/>
                                <w:sz w:val="18"/>
                                <w:szCs w:val="18"/>
                              </w:rPr>
                              <w:t>. Comparison between our approaches and other approaches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3BB0D" id="_x0000_s1028" type="#_x0000_t202" style="position:absolute;left:0;text-align:left;margin-left:74.9pt;margin-top:7.8pt;width:330pt;height:17.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" filled="f" stroked="f">
                <v:textbox>
                  <w:txbxContent>
                    <w:p w14:paraId="639E4426" w14:textId="77777777" w:rsidR="00F94A05" w:rsidRPr="00F94A05" w:rsidRDefault="00F94A05" w:rsidP="00F94A05">
                      <w:pPr>
                        <w:jc w:val="center"/>
                        <w:rPr>
                          <w:sz w:val="18"/>
                          <w:szCs w:val="18"/>
                        </w:rPr>
                      </w:pPr>
                      <w:r w:rsidRPr="00F94A05">
                        <w:rPr>
                          <w:rFonts w:hint="eastAsia"/>
                          <w:sz w:val="18"/>
                          <w:szCs w:val="18"/>
                        </w:rPr>
                        <w:t>T</w:t>
                      </w:r>
                      <w:r w:rsidR="00544C74">
                        <w:rPr>
                          <w:rFonts w:hint="eastAsia"/>
                          <w:sz w:val="18"/>
                          <w:szCs w:val="18"/>
                        </w:rPr>
                        <w:t>able 5</w:t>
                      </w:r>
                      <w:r w:rsidRPr="00F94A05">
                        <w:rPr>
                          <w:rFonts w:hint="eastAsia"/>
                          <w:sz w:val="18"/>
                          <w:szCs w:val="18"/>
                        </w:rPr>
                        <w:t>. Comparison between our approaches and other approaches</w:t>
                      </w:r>
                    </w:p>
                  </w:txbxContent>
                </v:textbox>
                <w10:wrap type="square"/>
              </v:shape>
            </w:pict>
          </mc:Fallback>
        </mc:AlternateContent>
      </w:r>
    </w:p>
    <w:p w14:paraId="69CBEC13" w14:textId="0627AD0F" w:rsidR="00F94A05" w:rsidRPr="00544C74" w:rsidRDefault="00F94A05" w:rsidP="00F94A05">
      <w:pPr>
        <w:pStyle w:val="Text"/>
        <w:ind w:firstLine="0"/>
        <w:rPr>
          <w:rFonts w:ascii="Times" w:hAnsi="Times"/>
          <w:sz w:val="20"/>
          <w:szCs w:val="20"/>
        </w:rPr>
      </w:pPr>
    </w:p>
    <w:p w14:paraId="4F2C7D5A" w14:textId="77777777" w:rsidR="00F94A05" w:rsidRPr="00544C74" w:rsidRDefault="00F94A05" w:rsidP="00F94A05">
      <w:pPr>
        <w:pStyle w:val="Text"/>
        <w:ind w:firstLine="0"/>
        <w:rPr>
          <w:rFonts w:ascii="Times" w:hAnsi="Times"/>
          <w:sz w:val="20"/>
          <w:szCs w:val="20"/>
        </w:rPr>
      </w:pPr>
    </w:p>
    <w:p w14:paraId="78D1C779" w14:textId="77777777" w:rsidR="008E63D1" w:rsidRPr="00544C74" w:rsidRDefault="00A40C6E" w:rsidP="00F94A05">
      <w:pPr>
        <w:pStyle w:val="Text"/>
        <w:ind w:firstLine="0"/>
        <w:rPr>
          <w:rFonts w:ascii="Times" w:hAnsi="Times"/>
          <w:sz w:val="20"/>
          <w:szCs w:val="20"/>
        </w:rPr>
      </w:pPr>
      <w:r w:rsidRPr="00544C74">
        <w:rPr>
          <w:rFonts w:ascii="Times" w:hAnsi="Times"/>
          <w:sz w:val="20"/>
          <w:szCs w:val="20"/>
        </w:rPr>
        <w:t>good performance with 561 features comparing with other methods such as C</w:t>
      </w:r>
      <w:r w:rsidR="00544C74" w:rsidRPr="00544C74">
        <w:rPr>
          <w:rFonts w:ascii="Times" w:hAnsi="Times"/>
          <w:sz w:val="20"/>
          <w:szCs w:val="20"/>
        </w:rPr>
        <w:t>NN and KNN. They arrived 0.9525 and 0.9559</w:t>
      </w:r>
      <w:r w:rsidRPr="00544C74">
        <w:rPr>
          <w:rFonts w:ascii="Times" w:hAnsi="Times"/>
          <w:sz w:val="20"/>
          <w:szCs w:val="20"/>
        </w:rPr>
        <w:t xml:space="preserve"> of test accuracy separately.</w:t>
      </w:r>
      <w:r w:rsidR="008E63D1" w:rsidRPr="00544C74">
        <w:rPr>
          <w:rFonts w:ascii="Times" w:hAnsi="Times"/>
          <w:sz w:val="20"/>
          <w:szCs w:val="20"/>
        </w:rPr>
        <w:t xml:space="preserve"> </w:t>
      </w:r>
    </w:p>
    <w:p w14:paraId="22DE6EBC" w14:textId="77777777" w:rsidR="0088165D" w:rsidRDefault="008E63D1" w:rsidP="0033762A">
      <w:pPr>
        <w:pStyle w:val="Text"/>
        <w:ind w:firstLine="245"/>
        <w:rPr>
          <w:rFonts w:ascii="Times" w:hAnsi="Times" w:hint="eastAsia"/>
          <w:color w:val="000000" w:themeColor="text1"/>
          <w:sz w:val="20"/>
          <w:szCs w:val="20"/>
        </w:rPr>
      </w:pPr>
      <w:r w:rsidRPr="00544C74">
        <w:rPr>
          <w:rFonts w:ascii="Times" w:hAnsi="Times"/>
          <w:sz w:val="20"/>
          <w:szCs w:val="20"/>
        </w:rPr>
        <w:t>Considering there are too many features in our dataset (561) which converge slowly and large storage, we made improvements by selecting</w:t>
      </w:r>
      <w:r w:rsidRPr="00544C74">
        <w:rPr>
          <w:rFonts w:ascii="Times" w:hAnsi="Times"/>
          <w:color w:val="000000" w:themeColor="text1"/>
          <w:sz w:val="20"/>
          <w:szCs w:val="20"/>
        </w:rPr>
        <w:t xml:space="preserve"> fewer features logically to save time and storage. We used importance in Random Forest Classifier to select features.</w:t>
      </w:r>
      <w:r w:rsidR="00544C74" w:rsidRPr="00544C74">
        <w:rPr>
          <w:rFonts w:ascii="Times" w:hAnsi="Times"/>
          <w:color w:val="000000" w:themeColor="text1"/>
          <w:sz w:val="20"/>
          <w:szCs w:val="20"/>
        </w:rPr>
        <w:t xml:space="preserve"> We achieve 0.9583 accuracy by importance MLP. </w:t>
      </w:r>
    </w:p>
    <w:p w14:paraId="01F2198A" w14:textId="1747F531" w:rsidR="007A153C" w:rsidRPr="00544C74" w:rsidRDefault="007A153C" w:rsidP="0033762A">
      <w:pPr>
        <w:pStyle w:val="Text"/>
        <w:ind w:firstLine="245"/>
        <w:rPr>
          <w:rFonts w:ascii="Times" w:hAnsi="Times" w:hint="eastAsia"/>
          <w:color w:val="000000" w:themeColor="text1"/>
          <w:sz w:val="20"/>
          <w:szCs w:val="20"/>
        </w:rPr>
      </w:pPr>
      <w:r>
        <w:rPr>
          <w:rFonts w:ascii="Times" w:hAnsi="Times" w:hint="eastAsia"/>
          <w:color w:val="000000" w:themeColor="text1"/>
          <w:sz w:val="20"/>
          <w:szCs w:val="20"/>
        </w:rPr>
        <w:t>In the future, we may try other models like SVM and feature selection like correlation feature selection to improve the accuracy.</w:t>
      </w:r>
    </w:p>
    <w:p w14:paraId="4A4AECDA" w14:textId="77777777" w:rsidR="0088165D" w:rsidRPr="00544C74" w:rsidRDefault="0088165D" w:rsidP="0088165D">
      <w:pPr>
        <w:pStyle w:val="Text"/>
        <w:rPr>
          <w:rFonts w:ascii="Times" w:hAnsi="Times"/>
          <w:color w:val="000000" w:themeColor="text1"/>
          <w:sz w:val="20"/>
          <w:szCs w:val="20"/>
        </w:rPr>
      </w:pPr>
    </w:p>
    <w:p w14:paraId="376D36C5" w14:textId="77777777" w:rsidR="00A523EC" w:rsidRPr="00042246" w:rsidRDefault="00A523EC" w:rsidP="00DC1170">
      <w:pPr>
        <w:pStyle w:val="Text"/>
        <w:ind w:firstLine="0"/>
        <w:rPr>
          <w:rFonts w:ascii="Times" w:hAnsi="Times"/>
          <w:b/>
        </w:rPr>
      </w:pPr>
      <w:r w:rsidRPr="00042246">
        <w:rPr>
          <w:rFonts w:ascii="Times" w:hAnsi="Times"/>
          <w:b/>
        </w:rPr>
        <w:t>References</w:t>
      </w:r>
    </w:p>
    <w:p w14:paraId="73DAF9A8" w14:textId="77777777" w:rsidR="00016B34" w:rsidRPr="00544C74" w:rsidRDefault="00016B34" w:rsidP="00DC1170">
      <w:pPr>
        <w:pStyle w:val="Text"/>
        <w:ind w:firstLine="0"/>
        <w:rPr>
          <w:rFonts w:ascii="Times" w:hAnsi="Times"/>
          <w:color w:val="000000" w:themeColor="text1"/>
        </w:rPr>
      </w:pPr>
    </w:p>
    <w:p w14:paraId="32A896EC" w14:textId="77777777" w:rsidR="00A523EC" w:rsidRPr="00544C74" w:rsidRDefault="00386AC9">
      <w:pPr>
        <w:pStyle w:val="References"/>
        <w:rPr>
          <w:rFonts w:ascii="Times" w:hAnsi="Times"/>
        </w:rPr>
      </w:pPr>
      <w:r w:rsidRPr="00544C74">
        <w:rPr>
          <w:rFonts w:ascii="Times" w:hAnsi="Times"/>
          <w:lang w:eastAsia="en-US"/>
        </w:rPr>
        <w:t>K. Nakano and B. Chakraborty, “Effect of dynamic feature for human activity recognition using smartphone sensors” 2017 IEEE 8th International Conference on Awareness Science</w:t>
      </w:r>
      <w:r w:rsidRPr="00544C74">
        <w:rPr>
          <w:rFonts w:ascii="Times" w:hAnsi="Times" w:cs="Trebuchet MS"/>
          <w:color w:val="313131"/>
          <w:sz w:val="48"/>
          <w:szCs w:val="48"/>
        </w:rPr>
        <w:t xml:space="preserve"> </w:t>
      </w:r>
      <w:r w:rsidRPr="00544C74">
        <w:rPr>
          <w:rFonts w:ascii="Times" w:hAnsi="Times"/>
          <w:lang w:eastAsia="en-US"/>
        </w:rPr>
        <w:t>and Technology</w:t>
      </w:r>
      <w:r w:rsidRPr="00544C74">
        <w:rPr>
          <w:rFonts w:ascii="Times" w:hAnsi="Times"/>
        </w:rPr>
        <w:t>.</w:t>
      </w:r>
    </w:p>
    <w:p w14:paraId="08B29D00" w14:textId="77777777" w:rsidR="00386AC9" w:rsidRPr="00544C74" w:rsidRDefault="00386AC9" w:rsidP="00361478">
      <w:pPr>
        <w:pStyle w:val="References"/>
        <w:suppressAutoHyphens/>
        <w:rPr>
          <w:rFonts w:ascii="Times" w:hAnsi="Times"/>
          <w:lang w:eastAsia="en-US"/>
        </w:rPr>
      </w:pPr>
      <w:r w:rsidRPr="00544C74">
        <w:rPr>
          <w:rFonts w:ascii="Times" w:hAnsi="Times"/>
        </w:rPr>
        <w:t>R. Hussein, J. Lin, K. Madden, and Z. J. Wang, “Robust Recognition of Human Activities using Smartphone Sensor.</w:t>
      </w:r>
      <w:r w:rsidR="00A523EC" w:rsidRPr="00544C74">
        <w:rPr>
          <w:rFonts w:ascii="Times" w:hAnsi="Times"/>
        </w:rPr>
        <w:t xml:space="preserve"> </w:t>
      </w:r>
    </w:p>
    <w:p w14:paraId="473DC47E" w14:textId="77777777" w:rsidR="00C71ED3" w:rsidRPr="00544C74" w:rsidRDefault="00C71ED3" w:rsidP="00386AC9">
      <w:pPr>
        <w:pStyle w:val="References"/>
        <w:rPr>
          <w:rFonts w:ascii="Times" w:hAnsi="Times"/>
        </w:rPr>
      </w:pPr>
      <w:r w:rsidRPr="00544C74">
        <w:rPr>
          <w:rFonts w:ascii="Times" w:hAnsi="Times"/>
        </w:rPr>
        <w:t xml:space="preserve">H. </w:t>
      </w:r>
      <w:proofErr w:type="spellStart"/>
      <w:r w:rsidRPr="00544C74">
        <w:rPr>
          <w:rFonts w:ascii="Times" w:hAnsi="Times"/>
        </w:rPr>
        <w:t>Rahmani</w:t>
      </w:r>
      <w:proofErr w:type="spellEnd"/>
      <w:r w:rsidRPr="00544C74">
        <w:rPr>
          <w:rFonts w:ascii="Times" w:hAnsi="Times"/>
        </w:rPr>
        <w:t xml:space="preserve">, A. </w:t>
      </w:r>
      <w:proofErr w:type="spellStart"/>
      <w:r w:rsidRPr="00544C74">
        <w:rPr>
          <w:rFonts w:ascii="Times" w:hAnsi="Times"/>
        </w:rPr>
        <w:t>Mian</w:t>
      </w:r>
      <w:proofErr w:type="spellEnd"/>
      <w:r w:rsidRPr="00544C74">
        <w:rPr>
          <w:rFonts w:ascii="Times" w:hAnsi="Times"/>
        </w:rPr>
        <w:t xml:space="preserve">, and </w:t>
      </w:r>
      <w:proofErr w:type="spellStart"/>
      <w:proofErr w:type="gramStart"/>
      <w:r w:rsidRPr="00544C74">
        <w:rPr>
          <w:rFonts w:ascii="Times" w:hAnsi="Times"/>
        </w:rPr>
        <w:t>M.Shah</w:t>
      </w:r>
      <w:proofErr w:type="spellEnd"/>
      <w:proofErr w:type="gramEnd"/>
      <w:r w:rsidRPr="00544C74">
        <w:rPr>
          <w:rFonts w:ascii="Times" w:hAnsi="Times"/>
        </w:rPr>
        <w:t>, “Learning a deep model for human action recognition from novel viewpoints,” IEEE Transactions on Pattern Analysis and Machine Intelligence, pp. 1-1,2017.</w:t>
      </w:r>
    </w:p>
    <w:p w14:paraId="7F99E0CE" w14:textId="3310615C" w:rsidR="00361478" w:rsidRPr="00D27776" w:rsidRDefault="008E5B62" w:rsidP="00D27776">
      <w:pPr>
        <w:pStyle w:val="References"/>
        <w:rPr>
          <w:rFonts w:ascii="Times" w:hAnsi="Times"/>
        </w:rPr>
      </w:pPr>
      <w:r w:rsidRPr="00544C74">
        <w:rPr>
          <w:rFonts w:ascii="Times" w:hAnsi="Times"/>
        </w:rPr>
        <w:t xml:space="preserve">D. </w:t>
      </w:r>
      <w:proofErr w:type="spellStart"/>
      <w:r w:rsidRPr="00544C74">
        <w:rPr>
          <w:rFonts w:ascii="Times" w:hAnsi="Times"/>
        </w:rPr>
        <w:t>Anguita</w:t>
      </w:r>
      <w:proofErr w:type="spellEnd"/>
      <w:r w:rsidRPr="00544C74">
        <w:rPr>
          <w:rFonts w:ascii="Times" w:hAnsi="Times"/>
        </w:rPr>
        <w:t xml:space="preserve">, A. </w:t>
      </w:r>
      <w:proofErr w:type="spellStart"/>
      <w:r w:rsidRPr="00544C74">
        <w:rPr>
          <w:rFonts w:ascii="Times" w:hAnsi="Times"/>
        </w:rPr>
        <w:t>Ghio</w:t>
      </w:r>
      <w:proofErr w:type="spellEnd"/>
      <w:r w:rsidRPr="00544C74">
        <w:rPr>
          <w:rFonts w:ascii="Times" w:hAnsi="Times"/>
        </w:rPr>
        <w:t xml:space="preserve">, L. </w:t>
      </w:r>
      <w:proofErr w:type="spellStart"/>
      <w:r w:rsidRPr="00544C74">
        <w:rPr>
          <w:rFonts w:ascii="Times" w:hAnsi="Times"/>
        </w:rPr>
        <w:t>Oneto</w:t>
      </w:r>
      <w:proofErr w:type="spellEnd"/>
      <w:r w:rsidRPr="00544C74">
        <w:rPr>
          <w:rFonts w:ascii="Times" w:hAnsi="Times"/>
        </w:rPr>
        <w:t>, et al., “A public domain dataset for human activity recognition using smartphones”. In: Proceedings of the European symposium on artificial neural networks (ESANN), Bruges, pp.427-442, 2013.</w:t>
      </w:r>
    </w:p>
    <w:sectPr w:rsidR="00361478" w:rsidRPr="00D27776" w:rsidSect="00B431B6">
      <w:headerReference w:type="default" r:id="rId23"/>
      <w:footerReference w:type="even" r:id="rId24"/>
      <w:footerReference w:type="default" r:id="rId25"/>
      <w:pgSz w:w="12240" w:h="15840"/>
      <w:pgMar w:top="1440" w:right="1166" w:bottom="1627" w:left="1166" w:header="432" w:footer="1080" w:gutter="0"/>
      <w:cols w:num="2" w:space="446"/>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9C5B9" w14:textId="77777777" w:rsidR="00C17FEC" w:rsidRDefault="00C17FEC">
      <w:r>
        <w:separator/>
      </w:r>
    </w:p>
  </w:endnote>
  <w:endnote w:type="continuationSeparator" w:id="0">
    <w:p w14:paraId="6C889B28" w14:textId="77777777" w:rsidR="00C17FEC" w:rsidRDefault="00C17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Times">
    <w:panose1 w:val="00000500000000020000"/>
    <w:charset w:val="00"/>
    <w:family w:val="roman"/>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AB980" w14:textId="77777777" w:rsidR="006946EF" w:rsidRDefault="006946EF" w:rsidP="00FF71C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CB4788" w14:textId="77777777" w:rsidR="006946EF" w:rsidRDefault="006946EF" w:rsidP="00FF71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83F2C4" w14:textId="77777777" w:rsidR="006B18F9" w:rsidRDefault="006B18F9" w:rsidP="006946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76BC5" w14:textId="77777777" w:rsidR="006946EF" w:rsidRDefault="006946EF" w:rsidP="00FF71C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153C">
      <w:rPr>
        <w:rStyle w:val="PageNumber"/>
        <w:noProof/>
      </w:rPr>
      <w:t>6</w:t>
    </w:r>
    <w:r>
      <w:rPr>
        <w:rStyle w:val="PageNumber"/>
      </w:rPr>
      <w:fldChar w:fldCharType="end"/>
    </w:r>
  </w:p>
  <w:p w14:paraId="790E1E1C" w14:textId="77777777" w:rsidR="00A523EC" w:rsidRDefault="00A523EC" w:rsidP="00B66E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3518E" w14:textId="77777777" w:rsidR="00C17FEC" w:rsidRDefault="00C17FEC">
      <w:r>
        <w:separator/>
      </w:r>
    </w:p>
  </w:footnote>
  <w:footnote w:type="continuationSeparator" w:id="0">
    <w:p w14:paraId="1B96D849" w14:textId="77777777" w:rsidR="00C17FEC" w:rsidRDefault="00C17F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B1CB" w14:textId="77777777" w:rsidR="00A523EC" w:rsidRDefault="00A523EC">
    <w:pP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nsid w:val="095D6061"/>
    <w:multiLevelType w:val="multilevel"/>
    <w:tmpl w:val="C1743A62"/>
    <w:lvl w:ilvl="0">
      <w:start w:val="5"/>
      <w:numFmt w:val="decimal"/>
      <w:lvlText w:val="%1."/>
      <w:lvlJc w:val="left"/>
      <w:pPr>
        <w:ind w:left="480" w:hanging="480"/>
      </w:pPr>
      <w:rPr>
        <w:rFonts w:hint="default"/>
        <w:color w:val="000000" w:themeColor="text1"/>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D345BC"/>
    <w:multiLevelType w:val="multilevel"/>
    <w:tmpl w:val="FF528F86"/>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nsid w:val="11D706C2"/>
    <w:multiLevelType w:val="multilevel"/>
    <w:tmpl w:val="DE36577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2690A7A"/>
    <w:multiLevelType w:val="multilevel"/>
    <w:tmpl w:val="23DE8672"/>
    <w:lvl w:ilvl="0">
      <w:start w:val="6"/>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7">
    <w:nsid w:val="325C3AB6"/>
    <w:multiLevelType w:val="hybridMultilevel"/>
    <w:tmpl w:val="C1A8DF42"/>
    <w:lvl w:ilvl="0" w:tplc="40C652D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B629AB"/>
    <w:multiLevelType w:val="multilevel"/>
    <w:tmpl w:val="90603E98"/>
    <w:lvl w:ilvl="0">
      <w:start w:val="6"/>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9">
    <w:nsid w:val="3E730329"/>
    <w:multiLevelType w:val="multilevel"/>
    <w:tmpl w:val="CEE60DFE"/>
    <w:lvl w:ilvl="0">
      <w:start w:val="5"/>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A2076D2"/>
    <w:multiLevelType w:val="multilevel"/>
    <w:tmpl w:val="4050BBF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536814A0"/>
    <w:multiLevelType w:val="hybridMultilevel"/>
    <w:tmpl w:val="8B162D84"/>
    <w:lvl w:ilvl="0" w:tplc="04E66120">
      <w:start w:val="1"/>
      <w:numFmt w:val="upp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2">
    <w:nsid w:val="739163AE"/>
    <w:multiLevelType w:val="multilevel"/>
    <w:tmpl w:val="C588916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4A369D6"/>
    <w:multiLevelType w:val="multilevel"/>
    <w:tmpl w:val="F454EFD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7"/>
  </w:num>
  <w:num w:numId="5">
    <w:abstractNumId w:val="12"/>
  </w:num>
  <w:num w:numId="6">
    <w:abstractNumId w:val="5"/>
  </w:num>
  <w:num w:numId="7">
    <w:abstractNumId w:val="9"/>
  </w:num>
  <w:num w:numId="8">
    <w:abstractNumId w:val="4"/>
  </w:num>
  <w:num w:numId="9">
    <w:abstractNumId w:val="10"/>
  </w:num>
  <w:num w:numId="10">
    <w:abstractNumId w:val="13"/>
  </w:num>
  <w:num w:numId="11">
    <w:abstractNumId w:val="11"/>
  </w:num>
  <w:num w:numId="12">
    <w:abstractNumId w:val="3"/>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proofState w:spelling="clean" w:grammar="clean"/>
  <w:defaultTabStop w:val="202"/>
  <w:defaultTableStyle w:val="Normal"/>
  <w:drawingGridHorizontalSpacing w:val="120"/>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05379"/>
    <w:rsid w:val="000057BE"/>
    <w:rsid w:val="00016B34"/>
    <w:rsid w:val="00036380"/>
    <w:rsid w:val="00042246"/>
    <w:rsid w:val="00046347"/>
    <w:rsid w:val="000967CD"/>
    <w:rsid w:val="000B0DCD"/>
    <w:rsid w:val="000C38D3"/>
    <w:rsid w:val="000D2197"/>
    <w:rsid w:val="000D55AF"/>
    <w:rsid w:val="00130685"/>
    <w:rsid w:val="00142D2E"/>
    <w:rsid w:val="00155101"/>
    <w:rsid w:val="00165B72"/>
    <w:rsid w:val="00170A45"/>
    <w:rsid w:val="0017675D"/>
    <w:rsid w:val="00193F77"/>
    <w:rsid w:val="00197669"/>
    <w:rsid w:val="001E0D06"/>
    <w:rsid w:val="001F17E7"/>
    <w:rsid w:val="002268F9"/>
    <w:rsid w:val="0023776D"/>
    <w:rsid w:val="002438D7"/>
    <w:rsid w:val="00260FBB"/>
    <w:rsid w:val="00276DDA"/>
    <w:rsid w:val="00293B68"/>
    <w:rsid w:val="002B1DDC"/>
    <w:rsid w:val="002C4D20"/>
    <w:rsid w:val="002F05BC"/>
    <w:rsid w:val="00303E4B"/>
    <w:rsid w:val="00304E0F"/>
    <w:rsid w:val="00306282"/>
    <w:rsid w:val="00322E66"/>
    <w:rsid w:val="0033326A"/>
    <w:rsid w:val="003342C0"/>
    <w:rsid w:val="0033762A"/>
    <w:rsid w:val="003516E5"/>
    <w:rsid w:val="003538F8"/>
    <w:rsid w:val="00360E77"/>
    <w:rsid w:val="00361478"/>
    <w:rsid w:val="00362141"/>
    <w:rsid w:val="00362E57"/>
    <w:rsid w:val="003723EE"/>
    <w:rsid w:val="003778BE"/>
    <w:rsid w:val="0038498E"/>
    <w:rsid w:val="00386AC9"/>
    <w:rsid w:val="003A7E58"/>
    <w:rsid w:val="003C6843"/>
    <w:rsid w:val="003D1B3E"/>
    <w:rsid w:val="004211CB"/>
    <w:rsid w:val="00446B82"/>
    <w:rsid w:val="004635C2"/>
    <w:rsid w:val="00466D5A"/>
    <w:rsid w:val="00476D77"/>
    <w:rsid w:val="00496DAB"/>
    <w:rsid w:val="004B2D71"/>
    <w:rsid w:val="004B3F24"/>
    <w:rsid w:val="004B6826"/>
    <w:rsid w:val="004E1630"/>
    <w:rsid w:val="00501420"/>
    <w:rsid w:val="00514649"/>
    <w:rsid w:val="005439C2"/>
    <w:rsid w:val="005440C0"/>
    <w:rsid w:val="00544C74"/>
    <w:rsid w:val="00572034"/>
    <w:rsid w:val="00577C06"/>
    <w:rsid w:val="00585D11"/>
    <w:rsid w:val="005907FC"/>
    <w:rsid w:val="00597ACF"/>
    <w:rsid w:val="005A52CD"/>
    <w:rsid w:val="005B3AA9"/>
    <w:rsid w:val="005D686C"/>
    <w:rsid w:val="005D6E83"/>
    <w:rsid w:val="00635D8F"/>
    <w:rsid w:val="0064239D"/>
    <w:rsid w:val="00654202"/>
    <w:rsid w:val="00666CE1"/>
    <w:rsid w:val="006747B2"/>
    <w:rsid w:val="00692E40"/>
    <w:rsid w:val="00693757"/>
    <w:rsid w:val="006946EF"/>
    <w:rsid w:val="006B18F9"/>
    <w:rsid w:val="006B7C08"/>
    <w:rsid w:val="00764E12"/>
    <w:rsid w:val="00770418"/>
    <w:rsid w:val="0079694D"/>
    <w:rsid w:val="007A153C"/>
    <w:rsid w:val="007A7E36"/>
    <w:rsid w:val="007E0079"/>
    <w:rsid w:val="007E042D"/>
    <w:rsid w:val="008104A4"/>
    <w:rsid w:val="00826020"/>
    <w:rsid w:val="008305AF"/>
    <w:rsid w:val="008431DE"/>
    <w:rsid w:val="0088165D"/>
    <w:rsid w:val="00895029"/>
    <w:rsid w:val="008B7CF6"/>
    <w:rsid w:val="008C2C46"/>
    <w:rsid w:val="008E10D4"/>
    <w:rsid w:val="008E5B62"/>
    <w:rsid w:val="008E63D1"/>
    <w:rsid w:val="008F49B3"/>
    <w:rsid w:val="009020A1"/>
    <w:rsid w:val="00902193"/>
    <w:rsid w:val="00905D18"/>
    <w:rsid w:val="00910022"/>
    <w:rsid w:val="009102FF"/>
    <w:rsid w:val="00943523"/>
    <w:rsid w:val="009613B0"/>
    <w:rsid w:val="0096393B"/>
    <w:rsid w:val="00975C31"/>
    <w:rsid w:val="00980026"/>
    <w:rsid w:val="00985736"/>
    <w:rsid w:val="009C6613"/>
    <w:rsid w:val="009D0D5E"/>
    <w:rsid w:val="009D1D8F"/>
    <w:rsid w:val="009D2376"/>
    <w:rsid w:val="00A03923"/>
    <w:rsid w:val="00A24D8F"/>
    <w:rsid w:val="00A40C6E"/>
    <w:rsid w:val="00A5189D"/>
    <w:rsid w:val="00A523EC"/>
    <w:rsid w:val="00A72AC5"/>
    <w:rsid w:val="00A74490"/>
    <w:rsid w:val="00A76A00"/>
    <w:rsid w:val="00AB5773"/>
    <w:rsid w:val="00AB611E"/>
    <w:rsid w:val="00AC218E"/>
    <w:rsid w:val="00AE1A04"/>
    <w:rsid w:val="00B24D6F"/>
    <w:rsid w:val="00B431B6"/>
    <w:rsid w:val="00B66E8B"/>
    <w:rsid w:val="00B67EAC"/>
    <w:rsid w:val="00B72627"/>
    <w:rsid w:val="00B73409"/>
    <w:rsid w:val="00B778DA"/>
    <w:rsid w:val="00B872D0"/>
    <w:rsid w:val="00B901D2"/>
    <w:rsid w:val="00BA45C6"/>
    <w:rsid w:val="00BA6A15"/>
    <w:rsid w:val="00BA6FE7"/>
    <w:rsid w:val="00BB26CD"/>
    <w:rsid w:val="00BB6EE7"/>
    <w:rsid w:val="00C03C3D"/>
    <w:rsid w:val="00C05457"/>
    <w:rsid w:val="00C14922"/>
    <w:rsid w:val="00C17FEC"/>
    <w:rsid w:val="00C56BE8"/>
    <w:rsid w:val="00C71ED3"/>
    <w:rsid w:val="00CB0ABB"/>
    <w:rsid w:val="00CB40BB"/>
    <w:rsid w:val="00CB47E0"/>
    <w:rsid w:val="00CC1837"/>
    <w:rsid w:val="00CF5534"/>
    <w:rsid w:val="00D238A3"/>
    <w:rsid w:val="00D27776"/>
    <w:rsid w:val="00D61C3C"/>
    <w:rsid w:val="00D63241"/>
    <w:rsid w:val="00D96C0A"/>
    <w:rsid w:val="00DB2DCA"/>
    <w:rsid w:val="00DC1170"/>
    <w:rsid w:val="00DC5A16"/>
    <w:rsid w:val="00DE13AE"/>
    <w:rsid w:val="00DE33A0"/>
    <w:rsid w:val="00E15D13"/>
    <w:rsid w:val="00E22B4E"/>
    <w:rsid w:val="00E22F77"/>
    <w:rsid w:val="00E30D3B"/>
    <w:rsid w:val="00E31C85"/>
    <w:rsid w:val="00E45876"/>
    <w:rsid w:val="00E568AC"/>
    <w:rsid w:val="00E9147F"/>
    <w:rsid w:val="00E92B95"/>
    <w:rsid w:val="00ED700E"/>
    <w:rsid w:val="00EF6AB5"/>
    <w:rsid w:val="00F15B5F"/>
    <w:rsid w:val="00F252E6"/>
    <w:rsid w:val="00F32723"/>
    <w:rsid w:val="00F60A32"/>
    <w:rsid w:val="00F61333"/>
    <w:rsid w:val="00F726BA"/>
    <w:rsid w:val="00F75FEC"/>
    <w:rsid w:val="00F94A05"/>
    <w:rsid w:val="00FA5748"/>
    <w:rsid w:val="00FC55AE"/>
    <w:rsid w:val="00FD08CD"/>
    <w:rsid w:val="00FD4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0C02C09"/>
  <w14:defaultImageDpi w14:val="300"/>
  <w15:chartTrackingRefBased/>
  <w15:docId w15:val="{01A4A20C-AD04-FE41-A4D5-84E6D43D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63D1"/>
    <w:rPr>
      <w:rFonts w:eastAsia="Times New Roman"/>
      <w:sz w:val="24"/>
      <w:szCs w:val="24"/>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9102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96C0A"/>
    <w:pPr>
      <w:spacing w:before="100" w:beforeAutospacing="1" w:after="100" w:afterAutospacing="1"/>
    </w:pPr>
  </w:style>
  <w:style w:type="paragraph" w:styleId="ListParagraph">
    <w:name w:val="List Paragraph"/>
    <w:basedOn w:val="Normal"/>
    <w:uiPriority w:val="72"/>
    <w:qFormat/>
    <w:rsid w:val="00A40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268729">
      <w:bodyDiv w:val="1"/>
      <w:marLeft w:val="0"/>
      <w:marRight w:val="0"/>
      <w:marTop w:val="0"/>
      <w:marBottom w:val="0"/>
      <w:divBdr>
        <w:top w:val="none" w:sz="0" w:space="0" w:color="auto"/>
        <w:left w:val="none" w:sz="0" w:space="0" w:color="auto"/>
        <w:bottom w:val="none" w:sz="0" w:space="0" w:color="auto"/>
        <w:right w:val="none" w:sz="0" w:space="0" w:color="auto"/>
      </w:divBdr>
    </w:div>
    <w:div w:id="415826797">
      <w:bodyDiv w:val="1"/>
      <w:marLeft w:val="0"/>
      <w:marRight w:val="0"/>
      <w:marTop w:val="0"/>
      <w:marBottom w:val="0"/>
      <w:divBdr>
        <w:top w:val="none" w:sz="0" w:space="0" w:color="auto"/>
        <w:left w:val="none" w:sz="0" w:space="0" w:color="auto"/>
        <w:bottom w:val="none" w:sz="0" w:space="0" w:color="auto"/>
        <w:right w:val="none" w:sz="0" w:space="0" w:color="auto"/>
      </w:divBdr>
    </w:div>
    <w:div w:id="469249353">
      <w:bodyDiv w:val="1"/>
      <w:marLeft w:val="0"/>
      <w:marRight w:val="0"/>
      <w:marTop w:val="0"/>
      <w:marBottom w:val="0"/>
      <w:divBdr>
        <w:top w:val="none" w:sz="0" w:space="0" w:color="auto"/>
        <w:left w:val="none" w:sz="0" w:space="0" w:color="auto"/>
        <w:bottom w:val="none" w:sz="0" w:space="0" w:color="auto"/>
        <w:right w:val="none" w:sz="0" w:space="0" w:color="auto"/>
      </w:divBdr>
    </w:div>
    <w:div w:id="521817970">
      <w:bodyDiv w:val="1"/>
      <w:marLeft w:val="0"/>
      <w:marRight w:val="0"/>
      <w:marTop w:val="0"/>
      <w:marBottom w:val="0"/>
      <w:divBdr>
        <w:top w:val="none" w:sz="0" w:space="0" w:color="auto"/>
        <w:left w:val="none" w:sz="0" w:space="0" w:color="auto"/>
        <w:bottom w:val="none" w:sz="0" w:space="0" w:color="auto"/>
        <w:right w:val="none" w:sz="0" w:space="0" w:color="auto"/>
      </w:divBdr>
    </w:div>
    <w:div w:id="534077282">
      <w:bodyDiv w:val="1"/>
      <w:marLeft w:val="0"/>
      <w:marRight w:val="0"/>
      <w:marTop w:val="0"/>
      <w:marBottom w:val="0"/>
      <w:divBdr>
        <w:top w:val="none" w:sz="0" w:space="0" w:color="auto"/>
        <w:left w:val="none" w:sz="0" w:space="0" w:color="auto"/>
        <w:bottom w:val="none" w:sz="0" w:space="0" w:color="auto"/>
        <w:right w:val="none" w:sz="0" w:space="0" w:color="auto"/>
      </w:divBdr>
    </w:div>
    <w:div w:id="726073901">
      <w:bodyDiv w:val="1"/>
      <w:marLeft w:val="0"/>
      <w:marRight w:val="0"/>
      <w:marTop w:val="0"/>
      <w:marBottom w:val="0"/>
      <w:divBdr>
        <w:top w:val="none" w:sz="0" w:space="0" w:color="auto"/>
        <w:left w:val="none" w:sz="0" w:space="0" w:color="auto"/>
        <w:bottom w:val="none" w:sz="0" w:space="0" w:color="auto"/>
        <w:right w:val="none" w:sz="0" w:space="0" w:color="auto"/>
      </w:divBdr>
    </w:div>
    <w:div w:id="794063092">
      <w:bodyDiv w:val="1"/>
      <w:marLeft w:val="0"/>
      <w:marRight w:val="0"/>
      <w:marTop w:val="0"/>
      <w:marBottom w:val="0"/>
      <w:divBdr>
        <w:top w:val="none" w:sz="0" w:space="0" w:color="auto"/>
        <w:left w:val="none" w:sz="0" w:space="0" w:color="auto"/>
        <w:bottom w:val="none" w:sz="0" w:space="0" w:color="auto"/>
        <w:right w:val="none" w:sz="0" w:space="0" w:color="auto"/>
      </w:divBdr>
    </w:div>
    <w:div w:id="823936174">
      <w:bodyDiv w:val="1"/>
      <w:marLeft w:val="0"/>
      <w:marRight w:val="0"/>
      <w:marTop w:val="0"/>
      <w:marBottom w:val="0"/>
      <w:divBdr>
        <w:top w:val="none" w:sz="0" w:space="0" w:color="auto"/>
        <w:left w:val="none" w:sz="0" w:space="0" w:color="auto"/>
        <w:bottom w:val="none" w:sz="0" w:space="0" w:color="auto"/>
        <w:right w:val="none" w:sz="0" w:space="0" w:color="auto"/>
      </w:divBdr>
    </w:div>
    <w:div w:id="838279053">
      <w:bodyDiv w:val="1"/>
      <w:marLeft w:val="0"/>
      <w:marRight w:val="0"/>
      <w:marTop w:val="0"/>
      <w:marBottom w:val="0"/>
      <w:divBdr>
        <w:top w:val="none" w:sz="0" w:space="0" w:color="auto"/>
        <w:left w:val="none" w:sz="0" w:space="0" w:color="auto"/>
        <w:bottom w:val="none" w:sz="0" w:space="0" w:color="auto"/>
        <w:right w:val="none" w:sz="0" w:space="0" w:color="auto"/>
      </w:divBdr>
    </w:div>
    <w:div w:id="847598694">
      <w:bodyDiv w:val="1"/>
      <w:marLeft w:val="0"/>
      <w:marRight w:val="0"/>
      <w:marTop w:val="0"/>
      <w:marBottom w:val="0"/>
      <w:divBdr>
        <w:top w:val="none" w:sz="0" w:space="0" w:color="auto"/>
        <w:left w:val="none" w:sz="0" w:space="0" w:color="auto"/>
        <w:bottom w:val="none" w:sz="0" w:space="0" w:color="auto"/>
        <w:right w:val="none" w:sz="0" w:space="0" w:color="auto"/>
      </w:divBdr>
    </w:div>
    <w:div w:id="1152794158">
      <w:bodyDiv w:val="1"/>
      <w:marLeft w:val="0"/>
      <w:marRight w:val="0"/>
      <w:marTop w:val="0"/>
      <w:marBottom w:val="0"/>
      <w:divBdr>
        <w:top w:val="none" w:sz="0" w:space="0" w:color="auto"/>
        <w:left w:val="none" w:sz="0" w:space="0" w:color="auto"/>
        <w:bottom w:val="none" w:sz="0" w:space="0" w:color="auto"/>
        <w:right w:val="none" w:sz="0" w:space="0" w:color="auto"/>
      </w:divBdr>
    </w:div>
    <w:div w:id="1189635997">
      <w:bodyDiv w:val="1"/>
      <w:marLeft w:val="0"/>
      <w:marRight w:val="0"/>
      <w:marTop w:val="0"/>
      <w:marBottom w:val="0"/>
      <w:divBdr>
        <w:top w:val="none" w:sz="0" w:space="0" w:color="auto"/>
        <w:left w:val="none" w:sz="0" w:space="0" w:color="auto"/>
        <w:bottom w:val="none" w:sz="0" w:space="0" w:color="auto"/>
        <w:right w:val="none" w:sz="0" w:space="0" w:color="auto"/>
      </w:divBdr>
    </w:div>
    <w:div w:id="1257517067">
      <w:bodyDiv w:val="1"/>
      <w:marLeft w:val="0"/>
      <w:marRight w:val="0"/>
      <w:marTop w:val="0"/>
      <w:marBottom w:val="0"/>
      <w:divBdr>
        <w:top w:val="none" w:sz="0" w:space="0" w:color="auto"/>
        <w:left w:val="none" w:sz="0" w:space="0" w:color="auto"/>
        <w:bottom w:val="none" w:sz="0" w:space="0" w:color="auto"/>
        <w:right w:val="none" w:sz="0" w:space="0" w:color="auto"/>
      </w:divBdr>
    </w:div>
    <w:div w:id="1329820586">
      <w:bodyDiv w:val="1"/>
      <w:marLeft w:val="0"/>
      <w:marRight w:val="0"/>
      <w:marTop w:val="0"/>
      <w:marBottom w:val="0"/>
      <w:divBdr>
        <w:top w:val="none" w:sz="0" w:space="0" w:color="auto"/>
        <w:left w:val="none" w:sz="0" w:space="0" w:color="auto"/>
        <w:bottom w:val="none" w:sz="0" w:space="0" w:color="auto"/>
        <w:right w:val="none" w:sz="0" w:space="0" w:color="auto"/>
      </w:divBdr>
    </w:div>
    <w:div w:id="1436754057">
      <w:bodyDiv w:val="1"/>
      <w:marLeft w:val="0"/>
      <w:marRight w:val="0"/>
      <w:marTop w:val="0"/>
      <w:marBottom w:val="0"/>
      <w:divBdr>
        <w:top w:val="none" w:sz="0" w:space="0" w:color="auto"/>
        <w:left w:val="none" w:sz="0" w:space="0" w:color="auto"/>
        <w:bottom w:val="none" w:sz="0" w:space="0" w:color="auto"/>
        <w:right w:val="none" w:sz="0" w:space="0" w:color="auto"/>
      </w:divBdr>
    </w:div>
    <w:div w:id="1510945604">
      <w:bodyDiv w:val="1"/>
      <w:marLeft w:val="0"/>
      <w:marRight w:val="0"/>
      <w:marTop w:val="0"/>
      <w:marBottom w:val="0"/>
      <w:divBdr>
        <w:top w:val="none" w:sz="0" w:space="0" w:color="auto"/>
        <w:left w:val="none" w:sz="0" w:space="0" w:color="auto"/>
        <w:bottom w:val="none" w:sz="0" w:space="0" w:color="auto"/>
        <w:right w:val="none" w:sz="0" w:space="0" w:color="auto"/>
      </w:divBdr>
    </w:div>
    <w:div w:id="1547452043">
      <w:bodyDiv w:val="1"/>
      <w:marLeft w:val="0"/>
      <w:marRight w:val="0"/>
      <w:marTop w:val="0"/>
      <w:marBottom w:val="0"/>
      <w:divBdr>
        <w:top w:val="none" w:sz="0" w:space="0" w:color="auto"/>
        <w:left w:val="none" w:sz="0" w:space="0" w:color="auto"/>
        <w:bottom w:val="none" w:sz="0" w:space="0" w:color="auto"/>
        <w:right w:val="none" w:sz="0" w:space="0" w:color="auto"/>
      </w:divBdr>
    </w:div>
    <w:div w:id="1801730942">
      <w:bodyDiv w:val="1"/>
      <w:marLeft w:val="0"/>
      <w:marRight w:val="0"/>
      <w:marTop w:val="0"/>
      <w:marBottom w:val="0"/>
      <w:divBdr>
        <w:top w:val="none" w:sz="0" w:space="0" w:color="auto"/>
        <w:left w:val="none" w:sz="0" w:space="0" w:color="auto"/>
        <w:bottom w:val="none" w:sz="0" w:space="0" w:color="auto"/>
        <w:right w:val="none" w:sz="0" w:space="0" w:color="auto"/>
      </w:divBdr>
    </w:div>
    <w:div w:id="1812599877">
      <w:bodyDiv w:val="1"/>
      <w:marLeft w:val="0"/>
      <w:marRight w:val="0"/>
      <w:marTop w:val="0"/>
      <w:marBottom w:val="0"/>
      <w:divBdr>
        <w:top w:val="none" w:sz="0" w:space="0" w:color="auto"/>
        <w:left w:val="none" w:sz="0" w:space="0" w:color="auto"/>
        <w:bottom w:val="none" w:sz="0" w:space="0" w:color="auto"/>
        <w:right w:val="none" w:sz="0" w:space="0" w:color="auto"/>
      </w:divBdr>
    </w:div>
    <w:div w:id="1888836468">
      <w:bodyDiv w:val="1"/>
      <w:marLeft w:val="0"/>
      <w:marRight w:val="0"/>
      <w:marTop w:val="0"/>
      <w:marBottom w:val="0"/>
      <w:divBdr>
        <w:top w:val="none" w:sz="0" w:space="0" w:color="auto"/>
        <w:left w:val="none" w:sz="0" w:space="0" w:color="auto"/>
        <w:bottom w:val="none" w:sz="0" w:space="0" w:color="auto"/>
        <w:right w:val="none" w:sz="0" w:space="0" w:color="auto"/>
      </w:divBdr>
    </w:div>
    <w:div w:id="21168220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https://lh6.googleusercontent.com/PuePYH4lQtQS3eBj-TebdcucDg9GdZYDLvIXGdWa10iSjWJRXa2IQkYssqKVFmmlYubGufMGzm-JTAs_qsqWzfEKHPKyrsRxOwNliRNjy8o0AEfmIq1beuNPkogVT-x1HipBGlhayQU" TargetMode="External"/><Relationship Id="rId18" Type="http://schemas.openxmlformats.org/officeDocument/2006/relationships/image" Target="media/image10.png"/><Relationship Id="rId19" Type="http://schemas.openxmlformats.org/officeDocument/2006/relationships/image" Target="https://lh3.googleusercontent.com/aS6UoawKmAfxE741oB96ACtCw4nVZNgs_IOjf7zFJg6fJFUtnfnktOq18FXdnqezC4mLG2uaJZ_eA08CM_hRLOnhYKNSo5Jk_9IFGu6WSpFkTVP6fm9aBe_0eD4BU3mjynXyMt_FIk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5CD1846-2AD2-A746-BD59-DE7611EC7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2476</Words>
  <Characters>14114</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16557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zhou fang</cp:lastModifiedBy>
  <cp:revision>4</cp:revision>
  <cp:lastPrinted>2018-03-24T06:27:00Z</cp:lastPrinted>
  <dcterms:created xsi:type="dcterms:W3CDTF">2018-03-24T06:28:00Z</dcterms:created>
  <dcterms:modified xsi:type="dcterms:W3CDTF">2018-03-24T07:05:00Z</dcterms:modified>
</cp:coreProperties>
</file>